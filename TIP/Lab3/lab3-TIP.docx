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89184" w14:textId="657F88BF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  <w:r w:rsidRPr="00226C92">
        <w:rPr>
          <w:szCs w:val="28"/>
        </w:rPr>
        <w:t>Министерство образования Республики Беларусь</w:t>
      </w:r>
    </w:p>
    <w:p w14:paraId="10F3413C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5F1A4AD3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  <w:r w:rsidRPr="00226C92">
        <w:rPr>
          <w:szCs w:val="28"/>
        </w:rPr>
        <w:t>Учреждение образования</w:t>
      </w:r>
    </w:p>
    <w:p w14:paraId="0EB56B0E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  <w:r w:rsidRPr="00226C92">
        <w:rPr>
          <w:szCs w:val="28"/>
        </w:rPr>
        <w:t>БЕЛОРУССКИЙ ГОСУДАРСТВЕННЫЙ УНИВЕРСИТЕТ</w:t>
      </w:r>
    </w:p>
    <w:p w14:paraId="60D8A8DD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  <w:r w:rsidRPr="00226C92">
        <w:rPr>
          <w:szCs w:val="28"/>
        </w:rPr>
        <w:t>ИНФОРМАТИКИ И РАДИОЭЛЕКТРОНИКИ</w:t>
      </w:r>
    </w:p>
    <w:p w14:paraId="72D309A3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2525ACE0" w14:textId="77777777" w:rsidR="003E4B6B" w:rsidRPr="00226C92" w:rsidRDefault="003E4B6B" w:rsidP="00D52FEF">
      <w:pPr>
        <w:spacing w:before="240" w:after="240" w:line="276" w:lineRule="auto"/>
        <w:ind w:firstLine="0"/>
        <w:contextualSpacing/>
        <w:jc w:val="left"/>
        <w:rPr>
          <w:szCs w:val="28"/>
        </w:rPr>
      </w:pPr>
      <w:r w:rsidRPr="00226C92">
        <w:rPr>
          <w:szCs w:val="28"/>
        </w:rPr>
        <w:t>Факультет информационных технологий и управления</w:t>
      </w:r>
    </w:p>
    <w:p w14:paraId="3165CE30" w14:textId="77777777" w:rsidR="00224AE5" w:rsidRPr="00226C92" w:rsidRDefault="00224AE5" w:rsidP="00D52FEF">
      <w:pPr>
        <w:spacing w:before="240" w:after="240" w:line="276" w:lineRule="auto"/>
        <w:ind w:firstLine="0"/>
        <w:contextualSpacing/>
        <w:jc w:val="left"/>
        <w:rPr>
          <w:szCs w:val="28"/>
        </w:rPr>
      </w:pPr>
    </w:p>
    <w:p w14:paraId="29A3E5D9" w14:textId="77777777" w:rsidR="008954E6" w:rsidRPr="00226C92" w:rsidRDefault="008954E6" w:rsidP="00D52FEF">
      <w:pPr>
        <w:tabs>
          <w:tab w:val="left" w:pos="142"/>
          <w:tab w:val="left" w:pos="709"/>
        </w:tabs>
        <w:spacing w:line="276" w:lineRule="auto"/>
        <w:ind w:firstLine="0"/>
        <w:rPr>
          <w:szCs w:val="28"/>
        </w:rPr>
      </w:pPr>
      <w:r w:rsidRPr="00226C92">
        <w:rPr>
          <w:szCs w:val="28"/>
        </w:rPr>
        <w:t>Кафедра информационных технологий автоматизированных систем</w:t>
      </w:r>
    </w:p>
    <w:p w14:paraId="0FB58A94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429213F3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7914365A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17761C2D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29239908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55B2819A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3C22C58A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1D011BBF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  <w:r w:rsidRPr="00226C92">
        <w:rPr>
          <w:szCs w:val="28"/>
        </w:rPr>
        <w:t>Отчет</w:t>
      </w:r>
    </w:p>
    <w:p w14:paraId="4E923558" w14:textId="069AC37A" w:rsidR="003E4B6B" w:rsidRPr="00C27D52" w:rsidRDefault="006E09A4" w:rsidP="00D52FEF">
      <w:pPr>
        <w:spacing w:line="276" w:lineRule="auto"/>
        <w:ind w:firstLine="0"/>
        <w:contextualSpacing/>
        <w:jc w:val="center"/>
        <w:rPr>
          <w:szCs w:val="28"/>
        </w:rPr>
      </w:pPr>
      <w:r>
        <w:rPr>
          <w:szCs w:val="28"/>
        </w:rPr>
        <w:t>по лабораторной работе №</w:t>
      </w:r>
      <w:r w:rsidRPr="00C27D52">
        <w:rPr>
          <w:szCs w:val="28"/>
        </w:rPr>
        <w:t>3</w:t>
      </w:r>
    </w:p>
    <w:p w14:paraId="5A154B55" w14:textId="77777777" w:rsidR="003E4B6B" w:rsidRPr="00226C92" w:rsidRDefault="003E4B6B" w:rsidP="00D52FEF">
      <w:pPr>
        <w:pStyle w:val="afa"/>
        <w:spacing w:after="0" w:line="276" w:lineRule="auto"/>
        <w:ind w:firstLine="0"/>
        <w:contextualSpacing/>
        <w:jc w:val="center"/>
        <w:rPr>
          <w:b/>
          <w:caps/>
          <w:szCs w:val="28"/>
        </w:rPr>
      </w:pPr>
      <w:r w:rsidRPr="00226C92">
        <w:rPr>
          <w:szCs w:val="28"/>
        </w:rPr>
        <w:t xml:space="preserve"> «Работа с </w:t>
      </w:r>
      <w:r w:rsidR="00D34603">
        <w:rPr>
          <w:i/>
          <w:szCs w:val="28"/>
          <w:lang w:val="en-US"/>
        </w:rPr>
        <w:t>JavaScript</w:t>
      </w:r>
      <w:r w:rsidRPr="00226C92">
        <w:rPr>
          <w:szCs w:val="28"/>
        </w:rPr>
        <w:t>»</w:t>
      </w:r>
    </w:p>
    <w:p w14:paraId="7DF7D7F6" w14:textId="14CE6DDA" w:rsidR="003E4B6B" w:rsidRPr="00355AFD" w:rsidRDefault="003F283A" w:rsidP="00D52FEF">
      <w:pPr>
        <w:spacing w:line="276" w:lineRule="auto"/>
        <w:ind w:firstLine="0"/>
        <w:contextualSpacing/>
        <w:jc w:val="center"/>
        <w:rPr>
          <w:szCs w:val="28"/>
        </w:rPr>
      </w:pPr>
      <w:r w:rsidRPr="00226C92">
        <w:rPr>
          <w:szCs w:val="28"/>
        </w:rPr>
        <w:t>Вариант №</w:t>
      </w:r>
      <w:r w:rsidR="00355AFD">
        <w:rPr>
          <w:szCs w:val="28"/>
        </w:rPr>
        <w:t>10</w:t>
      </w:r>
    </w:p>
    <w:p w14:paraId="282501A3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2EBC9B10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14958E48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48800EFC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73CBC78A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6BB2EBD8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4A0EC144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tbl>
      <w:tblPr>
        <w:tblW w:w="10301" w:type="dxa"/>
        <w:tblLook w:val="00A0" w:firstRow="1" w:lastRow="0" w:firstColumn="1" w:lastColumn="0" w:noHBand="0" w:noVBand="0"/>
      </w:tblPr>
      <w:tblGrid>
        <w:gridCol w:w="6521"/>
        <w:gridCol w:w="3780"/>
      </w:tblGrid>
      <w:tr w:rsidR="003E4B6B" w:rsidRPr="00226C92" w14:paraId="58059870" w14:textId="77777777" w:rsidTr="00180B53">
        <w:tc>
          <w:tcPr>
            <w:tcW w:w="6521" w:type="dxa"/>
          </w:tcPr>
          <w:p w14:paraId="33193B06" w14:textId="77777777" w:rsidR="003E4B6B" w:rsidRDefault="003E4B6B" w:rsidP="00D52FEF">
            <w:pPr>
              <w:spacing w:line="276" w:lineRule="auto"/>
              <w:ind w:firstLine="0"/>
              <w:contextualSpacing/>
              <w:rPr>
                <w:szCs w:val="28"/>
              </w:rPr>
            </w:pPr>
            <w:r w:rsidRPr="00226C92">
              <w:rPr>
                <w:szCs w:val="28"/>
              </w:rPr>
              <w:t>Выполнил</w:t>
            </w:r>
            <w:r w:rsidR="001854E2">
              <w:rPr>
                <w:szCs w:val="28"/>
              </w:rPr>
              <w:t>а</w:t>
            </w:r>
            <w:r w:rsidRPr="00226C92">
              <w:rPr>
                <w:szCs w:val="28"/>
              </w:rPr>
              <w:t>:</w:t>
            </w:r>
          </w:p>
          <w:p w14:paraId="69FA2F8A" w14:textId="48081C90" w:rsidR="00225837" w:rsidRPr="00225837" w:rsidRDefault="00DB6836" w:rsidP="00D52FEF">
            <w:pPr>
              <w:spacing w:line="276" w:lineRule="auto"/>
              <w:ind w:firstLine="0"/>
              <w:contextualSpacing/>
              <w:rPr>
                <w:szCs w:val="28"/>
              </w:rPr>
            </w:pPr>
            <w:r>
              <w:rPr>
                <w:szCs w:val="28"/>
              </w:rPr>
              <w:t>Дрозд</w:t>
            </w:r>
            <w:r w:rsidR="007D5AB5">
              <w:rPr>
                <w:szCs w:val="28"/>
              </w:rPr>
              <w:t xml:space="preserve"> </w:t>
            </w:r>
            <w:r>
              <w:rPr>
                <w:szCs w:val="28"/>
              </w:rPr>
              <w:t>В</w:t>
            </w:r>
            <w:r w:rsidR="00AD4765">
              <w:rPr>
                <w:szCs w:val="28"/>
              </w:rPr>
              <w:t xml:space="preserve">. </w:t>
            </w:r>
            <w:r>
              <w:rPr>
                <w:szCs w:val="28"/>
              </w:rPr>
              <w:t>А</w:t>
            </w:r>
            <w:r w:rsidR="00AD4765">
              <w:rPr>
                <w:szCs w:val="28"/>
              </w:rPr>
              <w:t>.</w:t>
            </w:r>
          </w:p>
          <w:p w14:paraId="3DFEC395" w14:textId="77777777" w:rsidR="003E4B6B" w:rsidRPr="00226C92" w:rsidRDefault="003E4B6B" w:rsidP="00D52FEF">
            <w:pPr>
              <w:spacing w:line="276" w:lineRule="auto"/>
              <w:ind w:firstLine="0"/>
              <w:contextualSpacing/>
              <w:rPr>
                <w:szCs w:val="28"/>
              </w:rPr>
            </w:pPr>
          </w:p>
        </w:tc>
        <w:tc>
          <w:tcPr>
            <w:tcW w:w="3780" w:type="dxa"/>
          </w:tcPr>
          <w:p w14:paraId="71A20E08" w14:textId="77777777" w:rsidR="003E4B6B" w:rsidRPr="00226C92" w:rsidRDefault="003E4B6B" w:rsidP="00D52FEF">
            <w:pPr>
              <w:spacing w:line="276" w:lineRule="auto"/>
              <w:ind w:firstLine="0"/>
              <w:contextualSpacing/>
              <w:rPr>
                <w:szCs w:val="28"/>
              </w:rPr>
            </w:pPr>
            <w:r w:rsidRPr="00226C92">
              <w:rPr>
                <w:szCs w:val="28"/>
              </w:rPr>
              <w:t>Проверил:</w:t>
            </w:r>
          </w:p>
          <w:p w14:paraId="7101401D" w14:textId="77777777" w:rsidR="003E4B6B" w:rsidRPr="00226C92" w:rsidRDefault="00F435C1" w:rsidP="00D52FEF">
            <w:pPr>
              <w:spacing w:line="276" w:lineRule="auto"/>
              <w:ind w:firstLine="0"/>
              <w:contextualSpacing/>
              <w:rPr>
                <w:szCs w:val="28"/>
              </w:rPr>
            </w:pPr>
            <w:r w:rsidRPr="00226C92">
              <w:rPr>
                <w:szCs w:val="28"/>
              </w:rPr>
              <w:t>А. Л.</w:t>
            </w:r>
            <w:r w:rsidRPr="009F1A5F">
              <w:rPr>
                <w:szCs w:val="28"/>
              </w:rPr>
              <w:t xml:space="preserve"> </w:t>
            </w:r>
            <w:r w:rsidR="003E4B6B" w:rsidRPr="00226C92">
              <w:rPr>
                <w:szCs w:val="28"/>
              </w:rPr>
              <w:t xml:space="preserve">Гончаревич </w:t>
            </w:r>
          </w:p>
        </w:tc>
      </w:tr>
    </w:tbl>
    <w:p w14:paraId="69B5DCEC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00E93A95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0E790860" w14:textId="77777777" w:rsidR="003E4B6B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5442FEBA" w14:textId="77777777" w:rsidR="001854E2" w:rsidRPr="00226C92" w:rsidRDefault="001854E2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2932FF39" w14:textId="77777777" w:rsidR="00226C92" w:rsidRPr="00226C92" w:rsidRDefault="00226C92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2476012E" w14:textId="77777777" w:rsidR="003E4B6B" w:rsidRPr="00226C92" w:rsidRDefault="003E4B6B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3520D82A" w14:textId="77777777" w:rsidR="00694CF2" w:rsidRDefault="00694CF2" w:rsidP="00D52FEF">
      <w:pPr>
        <w:spacing w:line="276" w:lineRule="auto"/>
        <w:ind w:firstLine="0"/>
        <w:contextualSpacing/>
        <w:jc w:val="center"/>
        <w:rPr>
          <w:szCs w:val="28"/>
        </w:rPr>
      </w:pPr>
    </w:p>
    <w:p w14:paraId="5E180286" w14:textId="04EB5DF1" w:rsidR="00201306" w:rsidRDefault="00A2797A" w:rsidP="00D52FEF">
      <w:pPr>
        <w:spacing w:line="276" w:lineRule="auto"/>
        <w:ind w:firstLine="0"/>
        <w:contextualSpacing/>
        <w:jc w:val="center"/>
        <w:rPr>
          <w:szCs w:val="28"/>
        </w:rPr>
      </w:pPr>
      <w:r w:rsidRPr="00226C92">
        <w:rPr>
          <w:szCs w:val="28"/>
        </w:rPr>
        <w:t>Минск 2021</w:t>
      </w:r>
      <w:r w:rsidR="0015071C">
        <w:rPr>
          <w:szCs w:val="28"/>
        </w:rPr>
        <w:br w:type="page"/>
      </w:r>
    </w:p>
    <w:p w14:paraId="0A44370A" w14:textId="77777777" w:rsidR="00201306" w:rsidRDefault="00201306" w:rsidP="00201306">
      <w:pPr>
        <w:spacing w:line="276" w:lineRule="auto"/>
        <w:ind w:firstLine="0"/>
        <w:contextualSpacing/>
        <w:jc w:val="center"/>
        <w:rPr>
          <w:b/>
          <w:sz w:val="32"/>
        </w:rPr>
      </w:pPr>
      <w:r w:rsidRPr="00226C92">
        <w:rPr>
          <w:b/>
          <w:sz w:val="32"/>
        </w:rPr>
        <w:lastRenderedPageBreak/>
        <w:t>СОДЕРЖАНИЕ</w:t>
      </w:r>
    </w:p>
    <w:p w14:paraId="760022DE" w14:textId="77777777" w:rsidR="00201306" w:rsidRPr="008E4D9B" w:rsidRDefault="00201306" w:rsidP="00990201">
      <w:pPr>
        <w:spacing w:line="276" w:lineRule="auto"/>
        <w:ind w:firstLine="0"/>
        <w:rPr>
          <w:szCs w:val="28"/>
        </w:rPr>
      </w:pPr>
    </w:p>
    <w:p w14:paraId="7F6EF6B4" w14:textId="5ACD4BC7" w:rsidR="00B103D6" w:rsidRDefault="00201306" w:rsidP="00ED0495">
      <w:pPr>
        <w:pStyle w:val="14"/>
        <w:rPr>
          <w:rFonts w:asciiTheme="minorHAnsi" w:hAnsiTheme="minorHAnsi" w:cstheme="minorBidi"/>
          <w:sz w:val="22"/>
          <w:szCs w:val="22"/>
          <w:lang w:val="en-US" w:eastAsia="en-US"/>
        </w:rPr>
      </w:pPr>
      <w:r w:rsidRPr="00C474DC">
        <w:rPr>
          <w:color w:val="FF0000"/>
        </w:rPr>
        <w:fldChar w:fldCharType="begin"/>
      </w:r>
      <w:r w:rsidRPr="00C474DC">
        <w:rPr>
          <w:color w:val="FF0000"/>
        </w:rPr>
        <w:instrText xml:space="preserve"> TOC \o "1-3" \h \z \u </w:instrText>
      </w:r>
      <w:r w:rsidRPr="00C474DC">
        <w:rPr>
          <w:color w:val="FF0000"/>
        </w:rPr>
        <w:fldChar w:fldCharType="separate"/>
      </w:r>
      <w:hyperlink w:anchor="_Toc88998415" w:history="1">
        <w:r w:rsidR="00B103D6" w:rsidRPr="00615492">
          <w:rPr>
            <w:rStyle w:val="a7"/>
          </w:rPr>
          <w:t>1</w:t>
        </w:r>
        <w:r w:rsidR="00B103D6">
          <w:rPr>
            <w:rFonts w:asciiTheme="minorHAnsi" w:hAnsiTheme="minorHAnsi" w:cstheme="minorBidi"/>
            <w:sz w:val="22"/>
            <w:szCs w:val="22"/>
            <w:lang w:val="en-US" w:eastAsia="en-US"/>
          </w:rPr>
          <w:tab/>
        </w:r>
        <w:r w:rsidR="00B103D6" w:rsidRPr="00615492">
          <w:rPr>
            <w:rStyle w:val="a7"/>
          </w:rPr>
          <w:t>Цель работы</w:t>
        </w:r>
        <w:r w:rsidR="00B103D6">
          <w:rPr>
            <w:webHidden/>
          </w:rPr>
          <w:tab/>
        </w:r>
        <w:r w:rsidR="00B103D6">
          <w:rPr>
            <w:webHidden/>
          </w:rPr>
          <w:fldChar w:fldCharType="begin"/>
        </w:r>
        <w:r w:rsidR="00B103D6">
          <w:rPr>
            <w:webHidden/>
          </w:rPr>
          <w:instrText xml:space="preserve"> PAGEREF _Toc88998415 \h </w:instrText>
        </w:r>
        <w:r w:rsidR="00B103D6">
          <w:rPr>
            <w:webHidden/>
          </w:rPr>
        </w:r>
        <w:r w:rsidR="00B103D6">
          <w:rPr>
            <w:webHidden/>
          </w:rPr>
          <w:fldChar w:fldCharType="separate"/>
        </w:r>
        <w:r w:rsidR="006710A7">
          <w:rPr>
            <w:webHidden/>
          </w:rPr>
          <w:t>3</w:t>
        </w:r>
        <w:r w:rsidR="00B103D6">
          <w:rPr>
            <w:webHidden/>
          </w:rPr>
          <w:fldChar w:fldCharType="end"/>
        </w:r>
      </w:hyperlink>
    </w:p>
    <w:p w14:paraId="5EFB52B9" w14:textId="52E01533" w:rsidR="00B103D6" w:rsidRDefault="008F7C0D" w:rsidP="00ED0495">
      <w:pPr>
        <w:pStyle w:val="14"/>
        <w:rPr>
          <w:rFonts w:asciiTheme="minorHAnsi" w:hAnsiTheme="minorHAnsi" w:cstheme="minorBidi"/>
          <w:sz w:val="22"/>
          <w:szCs w:val="22"/>
          <w:lang w:val="en-US" w:eastAsia="en-US"/>
        </w:rPr>
      </w:pPr>
      <w:hyperlink w:anchor="_Toc88998416" w:history="1">
        <w:r w:rsidR="00B103D6" w:rsidRPr="00615492">
          <w:rPr>
            <w:rStyle w:val="a7"/>
          </w:rPr>
          <w:t>2</w:t>
        </w:r>
        <w:r w:rsidR="00B103D6">
          <w:rPr>
            <w:rFonts w:asciiTheme="minorHAnsi" w:hAnsiTheme="minorHAnsi" w:cstheme="minorBidi"/>
            <w:sz w:val="22"/>
            <w:szCs w:val="22"/>
            <w:lang w:val="en-US" w:eastAsia="en-US"/>
          </w:rPr>
          <w:tab/>
        </w:r>
        <w:r w:rsidR="00B103D6" w:rsidRPr="00615492">
          <w:rPr>
            <w:rStyle w:val="a7"/>
          </w:rPr>
          <w:t>Постановка задачи</w:t>
        </w:r>
        <w:r w:rsidR="00B103D6">
          <w:rPr>
            <w:webHidden/>
          </w:rPr>
          <w:tab/>
        </w:r>
        <w:r w:rsidR="00B103D6">
          <w:rPr>
            <w:webHidden/>
          </w:rPr>
          <w:fldChar w:fldCharType="begin"/>
        </w:r>
        <w:r w:rsidR="00B103D6">
          <w:rPr>
            <w:webHidden/>
          </w:rPr>
          <w:instrText xml:space="preserve"> PAGEREF _Toc88998416 \h </w:instrText>
        </w:r>
        <w:r w:rsidR="00B103D6">
          <w:rPr>
            <w:webHidden/>
          </w:rPr>
        </w:r>
        <w:r w:rsidR="00B103D6">
          <w:rPr>
            <w:webHidden/>
          </w:rPr>
          <w:fldChar w:fldCharType="separate"/>
        </w:r>
        <w:r w:rsidR="006710A7">
          <w:rPr>
            <w:webHidden/>
          </w:rPr>
          <w:t>4</w:t>
        </w:r>
        <w:r w:rsidR="00B103D6">
          <w:rPr>
            <w:webHidden/>
          </w:rPr>
          <w:fldChar w:fldCharType="end"/>
        </w:r>
      </w:hyperlink>
    </w:p>
    <w:p w14:paraId="6AA15C72" w14:textId="2C9A7DD1" w:rsidR="00B103D6" w:rsidRDefault="008F7C0D" w:rsidP="00ED0495">
      <w:pPr>
        <w:pStyle w:val="14"/>
        <w:rPr>
          <w:rFonts w:asciiTheme="minorHAnsi" w:hAnsiTheme="minorHAnsi" w:cstheme="minorBidi"/>
          <w:sz w:val="22"/>
          <w:szCs w:val="22"/>
          <w:lang w:val="en-US" w:eastAsia="en-US"/>
        </w:rPr>
      </w:pPr>
      <w:hyperlink w:anchor="_Toc88998417" w:history="1">
        <w:r w:rsidR="00B103D6" w:rsidRPr="00615492">
          <w:rPr>
            <w:rStyle w:val="a7"/>
          </w:rPr>
          <w:t>3</w:t>
        </w:r>
        <w:r w:rsidR="00B103D6">
          <w:rPr>
            <w:rFonts w:asciiTheme="minorHAnsi" w:hAnsiTheme="minorHAnsi" w:cstheme="minorBidi"/>
            <w:sz w:val="22"/>
            <w:szCs w:val="22"/>
            <w:lang w:val="en-US" w:eastAsia="en-US"/>
          </w:rPr>
          <w:tab/>
        </w:r>
        <w:r w:rsidR="00B103D6" w:rsidRPr="00615492">
          <w:rPr>
            <w:rStyle w:val="a7"/>
          </w:rPr>
          <w:t>Теоретические сведения</w:t>
        </w:r>
        <w:r w:rsidR="00B103D6">
          <w:rPr>
            <w:webHidden/>
          </w:rPr>
          <w:tab/>
        </w:r>
        <w:r w:rsidR="00B103D6">
          <w:rPr>
            <w:webHidden/>
          </w:rPr>
          <w:fldChar w:fldCharType="begin"/>
        </w:r>
        <w:r w:rsidR="00B103D6">
          <w:rPr>
            <w:webHidden/>
          </w:rPr>
          <w:instrText xml:space="preserve"> PAGEREF _Toc88998417 \h </w:instrText>
        </w:r>
        <w:r w:rsidR="00B103D6">
          <w:rPr>
            <w:webHidden/>
          </w:rPr>
        </w:r>
        <w:r w:rsidR="00B103D6">
          <w:rPr>
            <w:webHidden/>
          </w:rPr>
          <w:fldChar w:fldCharType="separate"/>
        </w:r>
        <w:r w:rsidR="006710A7">
          <w:rPr>
            <w:webHidden/>
          </w:rPr>
          <w:t>5</w:t>
        </w:r>
        <w:r w:rsidR="00B103D6">
          <w:rPr>
            <w:webHidden/>
          </w:rPr>
          <w:fldChar w:fldCharType="end"/>
        </w:r>
      </w:hyperlink>
    </w:p>
    <w:p w14:paraId="4B646811" w14:textId="5CEE0EBD" w:rsidR="00B103D6" w:rsidRDefault="008F7C0D" w:rsidP="00ED0495">
      <w:pPr>
        <w:pStyle w:val="14"/>
        <w:rPr>
          <w:rFonts w:asciiTheme="minorHAnsi" w:hAnsiTheme="minorHAnsi" w:cstheme="minorBidi"/>
          <w:sz w:val="22"/>
          <w:szCs w:val="22"/>
          <w:lang w:val="en-US" w:eastAsia="en-US"/>
        </w:rPr>
      </w:pPr>
      <w:hyperlink w:anchor="_Toc88998418" w:history="1">
        <w:r w:rsidR="00B103D6" w:rsidRPr="00615492">
          <w:rPr>
            <w:rStyle w:val="a7"/>
          </w:rPr>
          <w:t>4</w:t>
        </w:r>
        <w:r w:rsidR="00B103D6">
          <w:rPr>
            <w:rFonts w:asciiTheme="minorHAnsi" w:hAnsiTheme="minorHAnsi" w:cstheme="minorBidi"/>
            <w:sz w:val="22"/>
            <w:szCs w:val="22"/>
            <w:lang w:val="en-US" w:eastAsia="en-US"/>
          </w:rPr>
          <w:tab/>
        </w:r>
        <w:r w:rsidR="00B103D6" w:rsidRPr="00615492">
          <w:rPr>
            <w:rStyle w:val="a7"/>
          </w:rPr>
          <w:t>Ход выполнения работы</w:t>
        </w:r>
        <w:r w:rsidR="00B103D6">
          <w:rPr>
            <w:webHidden/>
          </w:rPr>
          <w:tab/>
        </w:r>
        <w:r w:rsidR="00B103D6">
          <w:rPr>
            <w:webHidden/>
          </w:rPr>
          <w:fldChar w:fldCharType="begin"/>
        </w:r>
        <w:r w:rsidR="00B103D6">
          <w:rPr>
            <w:webHidden/>
          </w:rPr>
          <w:instrText xml:space="preserve"> PAGEREF _Toc88998418 \h </w:instrText>
        </w:r>
        <w:r w:rsidR="00B103D6">
          <w:rPr>
            <w:webHidden/>
          </w:rPr>
        </w:r>
        <w:r w:rsidR="00B103D6">
          <w:rPr>
            <w:webHidden/>
          </w:rPr>
          <w:fldChar w:fldCharType="separate"/>
        </w:r>
        <w:r w:rsidR="006710A7">
          <w:rPr>
            <w:webHidden/>
          </w:rPr>
          <w:t>9</w:t>
        </w:r>
        <w:r w:rsidR="00B103D6">
          <w:rPr>
            <w:webHidden/>
          </w:rPr>
          <w:fldChar w:fldCharType="end"/>
        </w:r>
      </w:hyperlink>
    </w:p>
    <w:p w14:paraId="65F9282B" w14:textId="41939AE0" w:rsidR="00B103D6" w:rsidRDefault="00B103D6" w:rsidP="00ED0495">
      <w:pPr>
        <w:pStyle w:val="14"/>
        <w:rPr>
          <w:rFonts w:asciiTheme="minorHAnsi" w:hAnsiTheme="minorHAnsi" w:cstheme="minorBidi"/>
          <w:sz w:val="22"/>
          <w:szCs w:val="22"/>
          <w:lang w:val="en-US" w:eastAsia="en-US"/>
        </w:rPr>
      </w:pPr>
      <w:r w:rsidRPr="0060641F">
        <w:rPr>
          <w:rStyle w:val="a7"/>
          <w:color w:val="auto"/>
          <w:u w:val="none"/>
        </w:rPr>
        <w:t>З</w:t>
      </w:r>
      <w:hyperlink w:anchor="_Toc88998419" w:history="1">
        <w:r w:rsidRPr="00615492">
          <w:rPr>
            <w:rStyle w:val="a7"/>
          </w:rPr>
          <w:t>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_Toc88998419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710A7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47FA9FC" w14:textId="2924AF89" w:rsidR="00B41FF3" w:rsidRPr="008E4D9B" w:rsidRDefault="00201306" w:rsidP="00203E1E">
      <w:pPr>
        <w:spacing w:line="276" w:lineRule="auto"/>
        <w:rPr>
          <w:szCs w:val="28"/>
        </w:rPr>
      </w:pPr>
      <w:r w:rsidRPr="00C474DC">
        <w:rPr>
          <w:color w:val="FF0000"/>
          <w:szCs w:val="28"/>
        </w:rPr>
        <w:fldChar w:fldCharType="end"/>
      </w:r>
      <w:r w:rsidR="00B41FF3" w:rsidRPr="008E4D9B">
        <w:rPr>
          <w:szCs w:val="28"/>
        </w:rPr>
        <w:br w:type="page"/>
      </w:r>
    </w:p>
    <w:p w14:paraId="5A25AD17" w14:textId="100FEDF4" w:rsidR="00F84CEA" w:rsidRPr="0034279B" w:rsidRDefault="00F84CEA" w:rsidP="0034279B">
      <w:pPr>
        <w:pStyle w:val="10"/>
        <w:ind w:left="0" w:firstLine="709"/>
      </w:pPr>
      <w:bookmarkStart w:id="0" w:name="_Toc88998415"/>
      <w:r w:rsidRPr="0034279B">
        <w:lastRenderedPageBreak/>
        <w:t>Цель работы</w:t>
      </w:r>
      <w:bookmarkEnd w:id="0"/>
    </w:p>
    <w:p w14:paraId="726E2019" w14:textId="77777777" w:rsidR="00340AAF" w:rsidRPr="0034279B" w:rsidRDefault="00340AAF" w:rsidP="0034279B">
      <w:pPr>
        <w:spacing w:line="276" w:lineRule="auto"/>
      </w:pPr>
    </w:p>
    <w:p w14:paraId="05D249A2" w14:textId="3FA918BF" w:rsidR="00A2797A" w:rsidRPr="000566B5" w:rsidRDefault="00656139" w:rsidP="0034279B">
      <w:pPr>
        <w:spacing w:line="276" w:lineRule="auto"/>
        <w:rPr>
          <w:szCs w:val="28"/>
        </w:rPr>
      </w:pPr>
      <w:r w:rsidRPr="000566B5">
        <w:rPr>
          <w:szCs w:val="28"/>
        </w:rPr>
        <w:t xml:space="preserve">Целью данной </w:t>
      </w:r>
      <w:r w:rsidR="000566B5">
        <w:rPr>
          <w:szCs w:val="28"/>
        </w:rPr>
        <w:t>лабораторной работы является продолжение изучения я</w:t>
      </w:r>
      <w:r w:rsidR="00CA478E" w:rsidRPr="000566B5">
        <w:rPr>
          <w:szCs w:val="28"/>
        </w:rPr>
        <w:t>зык</w:t>
      </w:r>
      <w:r w:rsidR="00CC03FE">
        <w:rPr>
          <w:szCs w:val="28"/>
        </w:rPr>
        <w:t>а</w:t>
      </w:r>
      <w:r w:rsidR="00180B53" w:rsidRPr="000566B5">
        <w:rPr>
          <w:szCs w:val="28"/>
        </w:rPr>
        <w:t xml:space="preserve"> </w:t>
      </w:r>
      <w:r w:rsidR="00115D96" w:rsidRPr="000566B5">
        <w:rPr>
          <w:szCs w:val="28"/>
        </w:rPr>
        <w:t xml:space="preserve">написания сценариев </w:t>
      </w:r>
      <w:r w:rsidR="00115D96" w:rsidRPr="00512045">
        <w:rPr>
          <w:i/>
          <w:szCs w:val="28"/>
          <w:lang w:val="en-US"/>
        </w:rPr>
        <w:t>JavaScript</w:t>
      </w:r>
      <w:r w:rsidR="00CC03FE">
        <w:rPr>
          <w:szCs w:val="28"/>
        </w:rPr>
        <w:t>, в частности работа с операторами</w:t>
      </w:r>
      <w:r w:rsidR="00506A70">
        <w:rPr>
          <w:szCs w:val="28"/>
        </w:rPr>
        <w:t>, функциями и событиями,</w:t>
      </w:r>
      <w:r w:rsidR="005263F3">
        <w:rPr>
          <w:szCs w:val="28"/>
        </w:rPr>
        <w:t xml:space="preserve"> объектами</w:t>
      </w:r>
      <w:r w:rsidR="00FB5D0F">
        <w:rPr>
          <w:szCs w:val="28"/>
        </w:rPr>
        <w:t xml:space="preserve">, </w:t>
      </w:r>
      <w:r w:rsidR="005263F3">
        <w:rPr>
          <w:szCs w:val="28"/>
        </w:rPr>
        <w:t xml:space="preserve">их </w:t>
      </w:r>
      <w:r w:rsidR="00506A70">
        <w:rPr>
          <w:szCs w:val="28"/>
        </w:rPr>
        <w:t xml:space="preserve">методами и свойствами, </w:t>
      </w:r>
      <w:r w:rsidR="00BA7DFA">
        <w:rPr>
          <w:szCs w:val="28"/>
        </w:rPr>
        <w:t xml:space="preserve">а также </w:t>
      </w:r>
      <w:r w:rsidR="008C10B1">
        <w:rPr>
          <w:szCs w:val="28"/>
        </w:rPr>
        <w:t>изучение возможнос</w:t>
      </w:r>
      <w:r w:rsidR="00BA7DFA">
        <w:rPr>
          <w:szCs w:val="28"/>
        </w:rPr>
        <w:t xml:space="preserve">тей </w:t>
      </w:r>
      <w:r w:rsidR="0092054D" w:rsidRPr="00512045">
        <w:rPr>
          <w:bCs/>
          <w:i/>
          <w:szCs w:val="28"/>
        </w:rPr>
        <w:t>DHTML</w:t>
      </w:r>
      <w:r w:rsidR="00D563F0" w:rsidRPr="000566B5">
        <w:rPr>
          <w:szCs w:val="28"/>
        </w:rPr>
        <w:t>.</w:t>
      </w:r>
    </w:p>
    <w:p w14:paraId="6F5F8AB7" w14:textId="77777777" w:rsidR="0015071C" w:rsidRPr="0034279B" w:rsidRDefault="0015071C" w:rsidP="0034279B">
      <w:pPr>
        <w:spacing w:line="276" w:lineRule="auto"/>
        <w:rPr>
          <w:szCs w:val="28"/>
        </w:rPr>
      </w:pPr>
      <w:r w:rsidRPr="0034279B">
        <w:rPr>
          <w:szCs w:val="28"/>
        </w:rPr>
        <w:br w:type="page"/>
      </w:r>
    </w:p>
    <w:p w14:paraId="3F597788" w14:textId="77777777" w:rsidR="00F84CEA" w:rsidRPr="0034279B" w:rsidRDefault="00F84CEA" w:rsidP="0034279B">
      <w:pPr>
        <w:pStyle w:val="10"/>
        <w:ind w:left="0" w:firstLine="709"/>
      </w:pPr>
      <w:bookmarkStart w:id="1" w:name="_Toc88998416"/>
      <w:r w:rsidRPr="0034279B">
        <w:lastRenderedPageBreak/>
        <w:t>Постановка задачи</w:t>
      </w:r>
      <w:bookmarkEnd w:id="1"/>
    </w:p>
    <w:p w14:paraId="664B695B" w14:textId="77777777" w:rsidR="00823DF6" w:rsidRPr="0034279B" w:rsidRDefault="00823DF6" w:rsidP="0034279B">
      <w:pPr>
        <w:spacing w:line="276" w:lineRule="auto"/>
        <w:rPr>
          <w:szCs w:val="28"/>
        </w:rPr>
      </w:pPr>
    </w:p>
    <w:p w14:paraId="7615B6CD" w14:textId="6E9C2AB9" w:rsidR="00823DF6" w:rsidRPr="009E44CB" w:rsidRDefault="003C2F44" w:rsidP="0034279B">
      <w:pPr>
        <w:spacing w:line="276" w:lineRule="auto"/>
        <w:rPr>
          <w:szCs w:val="28"/>
        </w:rPr>
      </w:pPr>
      <w:r w:rsidRPr="009E44CB">
        <w:rPr>
          <w:szCs w:val="28"/>
        </w:rPr>
        <w:t xml:space="preserve">В ходе выполнения данной лабораторной работы </w:t>
      </w:r>
      <w:r w:rsidR="00FA4BE0">
        <w:rPr>
          <w:szCs w:val="28"/>
        </w:rPr>
        <w:t>по</w:t>
      </w:r>
      <w:r w:rsidR="004644AC" w:rsidRPr="004644AC">
        <w:rPr>
          <w:szCs w:val="28"/>
        </w:rPr>
        <w:t xml:space="preserve"> </w:t>
      </w:r>
      <w:r w:rsidR="004644AC" w:rsidRPr="009E44CB">
        <w:rPr>
          <w:i/>
          <w:szCs w:val="28"/>
          <w:lang w:val="en-US"/>
        </w:rPr>
        <w:t>JavaScript</w:t>
      </w:r>
      <w:r w:rsidR="004644AC" w:rsidRPr="009E44CB">
        <w:rPr>
          <w:szCs w:val="28"/>
        </w:rPr>
        <w:t xml:space="preserve"> </w:t>
      </w:r>
      <w:r w:rsidR="0060111D" w:rsidRPr="009E44CB">
        <w:rPr>
          <w:szCs w:val="28"/>
        </w:rPr>
        <w:t>необходи</w:t>
      </w:r>
      <w:r w:rsidR="00A20161" w:rsidRPr="009E44CB">
        <w:rPr>
          <w:szCs w:val="28"/>
        </w:rPr>
        <w:t xml:space="preserve">мо научиться </w:t>
      </w:r>
      <w:r w:rsidR="00AE7198">
        <w:rPr>
          <w:szCs w:val="28"/>
        </w:rPr>
        <w:t>использовать</w:t>
      </w:r>
      <w:r w:rsidR="006A5C26" w:rsidRPr="009E44CB">
        <w:rPr>
          <w:szCs w:val="28"/>
        </w:rPr>
        <w:t>:</w:t>
      </w:r>
    </w:p>
    <w:p w14:paraId="3A12C225" w14:textId="2B78464B" w:rsidR="004B1FC7" w:rsidRPr="009E44CB" w:rsidRDefault="00CD1D71" w:rsidP="0034279B">
      <w:pPr>
        <w:pStyle w:val="a4"/>
        <w:numPr>
          <w:ilvl w:val="0"/>
          <w:numId w:val="20"/>
        </w:numPr>
        <w:suppressAutoHyphens/>
        <w:spacing w:line="276" w:lineRule="auto"/>
        <w:ind w:left="0" w:firstLine="709"/>
        <w:rPr>
          <w:szCs w:val="28"/>
        </w:rPr>
      </w:pPr>
      <w:r>
        <w:rPr>
          <w:szCs w:val="28"/>
        </w:rPr>
        <w:t>оператор</w:t>
      </w:r>
      <w:r w:rsidR="00A85572">
        <w:rPr>
          <w:szCs w:val="28"/>
        </w:rPr>
        <w:t xml:space="preserve"> организации ветвлений </w:t>
      </w:r>
      <w:r w:rsidR="00A85572" w:rsidRPr="00A85572">
        <w:rPr>
          <w:i/>
          <w:szCs w:val="28"/>
          <w:lang w:val="en-US"/>
        </w:rPr>
        <w:t>if</w:t>
      </w:r>
      <w:r w:rsidR="004B1FC7" w:rsidRPr="009E44CB">
        <w:rPr>
          <w:szCs w:val="28"/>
        </w:rPr>
        <w:t>;</w:t>
      </w:r>
    </w:p>
    <w:p w14:paraId="5BD55D89" w14:textId="57A478AA" w:rsidR="002B2578" w:rsidRPr="009E44CB" w:rsidRDefault="007C5208" w:rsidP="0034279B">
      <w:pPr>
        <w:pStyle w:val="a4"/>
        <w:numPr>
          <w:ilvl w:val="0"/>
          <w:numId w:val="20"/>
        </w:numPr>
        <w:suppressAutoHyphens/>
        <w:spacing w:line="276" w:lineRule="auto"/>
        <w:ind w:left="0" w:firstLine="709"/>
        <w:rPr>
          <w:szCs w:val="28"/>
        </w:rPr>
      </w:pPr>
      <w:r>
        <w:rPr>
          <w:szCs w:val="28"/>
        </w:rPr>
        <w:t xml:space="preserve">операторы организации цикла </w:t>
      </w:r>
      <w:r w:rsidRPr="007C5208">
        <w:rPr>
          <w:i/>
          <w:szCs w:val="28"/>
          <w:lang w:val="en-US"/>
        </w:rPr>
        <w:t>do … while</w:t>
      </w:r>
      <w:r>
        <w:rPr>
          <w:szCs w:val="28"/>
          <w:lang w:val="en-US"/>
        </w:rPr>
        <w:t xml:space="preserve">, </w:t>
      </w:r>
      <w:r w:rsidRPr="007C5208">
        <w:rPr>
          <w:i/>
          <w:szCs w:val="28"/>
          <w:lang w:val="en-US"/>
        </w:rPr>
        <w:t>while</w:t>
      </w:r>
      <w:r>
        <w:rPr>
          <w:szCs w:val="28"/>
          <w:lang w:val="en-US"/>
        </w:rPr>
        <w:t xml:space="preserve">, </w:t>
      </w:r>
      <w:r w:rsidRPr="007C5208">
        <w:rPr>
          <w:i/>
          <w:szCs w:val="28"/>
          <w:lang w:val="en-US"/>
        </w:rPr>
        <w:t>for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и </w:t>
      </w:r>
      <w:r w:rsidRPr="007C5208">
        <w:rPr>
          <w:i/>
          <w:szCs w:val="28"/>
          <w:lang w:val="en-US"/>
        </w:rPr>
        <w:t>for … in</w:t>
      </w:r>
      <w:r w:rsidR="00024CF4" w:rsidRPr="009E44CB">
        <w:rPr>
          <w:szCs w:val="28"/>
          <w:lang w:eastAsia="en-US"/>
        </w:rPr>
        <w:t>;</w:t>
      </w:r>
    </w:p>
    <w:p w14:paraId="23722750" w14:textId="5A1090E8" w:rsidR="00722D2A" w:rsidRPr="009E44CB" w:rsidRDefault="00791864" w:rsidP="0034279B">
      <w:pPr>
        <w:pStyle w:val="a4"/>
        <w:numPr>
          <w:ilvl w:val="0"/>
          <w:numId w:val="20"/>
        </w:numPr>
        <w:suppressAutoHyphens/>
        <w:spacing w:line="276" w:lineRule="auto"/>
        <w:ind w:left="0" w:firstLine="709"/>
        <w:rPr>
          <w:szCs w:val="28"/>
        </w:rPr>
      </w:pPr>
      <w:r>
        <w:rPr>
          <w:szCs w:val="28"/>
        </w:rPr>
        <w:t xml:space="preserve">операторы </w:t>
      </w:r>
      <w:r w:rsidRPr="00791864">
        <w:rPr>
          <w:i/>
          <w:szCs w:val="28"/>
          <w:lang w:val="en-US"/>
        </w:rPr>
        <w:t>break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и </w:t>
      </w:r>
      <w:r w:rsidRPr="00791864">
        <w:rPr>
          <w:i/>
          <w:szCs w:val="28"/>
          <w:lang w:val="en-US"/>
        </w:rPr>
        <w:t>continue</w:t>
      </w:r>
      <w:r w:rsidR="00024CF4" w:rsidRPr="009E44CB">
        <w:rPr>
          <w:szCs w:val="28"/>
          <w:lang w:eastAsia="en-US"/>
        </w:rPr>
        <w:t>;</w:t>
      </w:r>
      <w:r>
        <w:rPr>
          <w:szCs w:val="28"/>
          <w:lang w:eastAsia="en-US"/>
        </w:rPr>
        <w:t xml:space="preserve"> </w:t>
      </w:r>
    </w:p>
    <w:p w14:paraId="24B5C248" w14:textId="1CFA7088" w:rsidR="00F034C2" w:rsidRPr="00F034C2" w:rsidRDefault="00F034C2" w:rsidP="0034279B">
      <w:pPr>
        <w:pStyle w:val="a4"/>
        <w:numPr>
          <w:ilvl w:val="0"/>
          <w:numId w:val="20"/>
        </w:numPr>
        <w:suppressAutoHyphens/>
        <w:spacing w:line="276" w:lineRule="auto"/>
        <w:ind w:left="0" w:firstLine="709"/>
        <w:rPr>
          <w:szCs w:val="28"/>
        </w:rPr>
      </w:pPr>
      <w:r>
        <w:rPr>
          <w:szCs w:val="28"/>
        </w:rPr>
        <w:t xml:space="preserve">оператор </w:t>
      </w:r>
      <w:r w:rsidRPr="00F034C2">
        <w:rPr>
          <w:i/>
          <w:szCs w:val="28"/>
          <w:lang w:val="en-US"/>
        </w:rPr>
        <w:t>switch</w:t>
      </w:r>
      <w:r w:rsidR="00827112" w:rsidRPr="00827112">
        <w:rPr>
          <w:szCs w:val="28"/>
          <w:lang w:val="en-US"/>
        </w:rPr>
        <w:t>;</w:t>
      </w:r>
    </w:p>
    <w:p w14:paraId="09101AF9" w14:textId="3D408C5F" w:rsidR="00F034C2" w:rsidRPr="00F034C2" w:rsidRDefault="00CB6108" w:rsidP="0034279B">
      <w:pPr>
        <w:pStyle w:val="a4"/>
        <w:numPr>
          <w:ilvl w:val="0"/>
          <w:numId w:val="20"/>
        </w:numPr>
        <w:suppressAutoHyphens/>
        <w:spacing w:line="276" w:lineRule="auto"/>
        <w:ind w:left="0" w:firstLine="709"/>
        <w:rPr>
          <w:szCs w:val="28"/>
        </w:rPr>
      </w:pPr>
      <w:r>
        <w:rPr>
          <w:szCs w:val="28"/>
        </w:rPr>
        <w:t>функции, вложенные функции</w:t>
      </w:r>
      <w:r w:rsidR="00275193" w:rsidRPr="00453026">
        <w:rPr>
          <w:szCs w:val="28"/>
        </w:rPr>
        <w:t>;</w:t>
      </w:r>
    </w:p>
    <w:p w14:paraId="02DDB608" w14:textId="53318A20" w:rsidR="00F034C2" w:rsidRDefault="00526CF1" w:rsidP="0034279B">
      <w:pPr>
        <w:pStyle w:val="a4"/>
        <w:numPr>
          <w:ilvl w:val="0"/>
          <w:numId w:val="20"/>
        </w:numPr>
        <w:suppressAutoHyphens/>
        <w:spacing w:line="276" w:lineRule="auto"/>
        <w:ind w:left="0" w:firstLine="709"/>
        <w:rPr>
          <w:szCs w:val="28"/>
        </w:rPr>
      </w:pPr>
      <w:r>
        <w:rPr>
          <w:szCs w:val="28"/>
        </w:rPr>
        <w:t>обработчики событий (</w:t>
      </w:r>
      <w:r w:rsidRPr="00C03626">
        <w:rPr>
          <w:i/>
          <w:szCs w:val="28"/>
          <w:lang w:val="en-US"/>
        </w:rPr>
        <w:t>onload</w:t>
      </w:r>
      <w:r w:rsidRPr="00C03626">
        <w:rPr>
          <w:szCs w:val="28"/>
        </w:rPr>
        <w:t xml:space="preserve">, </w:t>
      </w:r>
      <w:r w:rsidRPr="00C03626">
        <w:rPr>
          <w:i/>
          <w:szCs w:val="28"/>
          <w:lang w:val="en-US"/>
        </w:rPr>
        <w:t>onclick</w:t>
      </w:r>
      <w:r w:rsidRPr="00C03626">
        <w:rPr>
          <w:szCs w:val="28"/>
        </w:rPr>
        <w:t xml:space="preserve"> </w:t>
      </w:r>
      <w:r>
        <w:rPr>
          <w:szCs w:val="28"/>
        </w:rPr>
        <w:t>и другие)</w:t>
      </w:r>
      <w:r w:rsidRPr="00C03626">
        <w:rPr>
          <w:szCs w:val="28"/>
        </w:rPr>
        <w:t>;</w:t>
      </w:r>
    </w:p>
    <w:p w14:paraId="2E8CC119" w14:textId="3A88B4F6" w:rsidR="00833EB0" w:rsidRPr="00F034C2" w:rsidRDefault="00624FD7" w:rsidP="0034279B">
      <w:pPr>
        <w:pStyle w:val="a4"/>
        <w:numPr>
          <w:ilvl w:val="0"/>
          <w:numId w:val="20"/>
        </w:numPr>
        <w:suppressAutoHyphens/>
        <w:spacing w:line="276" w:lineRule="auto"/>
        <w:ind w:left="0" w:firstLine="709"/>
        <w:rPr>
          <w:szCs w:val="28"/>
        </w:rPr>
      </w:pPr>
      <w:r w:rsidRPr="005F504E">
        <w:rPr>
          <w:szCs w:val="28"/>
        </w:rPr>
        <w:t xml:space="preserve">пользовательские </w:t>
      </w:r>
      <w:r w:rsidR="00833EB0">
        <w:rPr>
          <w:szCs w:val="28"/>
        </w:rPr>
        <w:t>объекты</w:t>
      </w:r>
      <w:r w:rsidR="001F21FB">
        <w:rPr>
          <w:szCs w:val="28"/>
        </w:rPr>
        <w:t>, их свойства и методы;</w:t>
      </w:r>
    </w:p>
    <w:p w14:paraId="31066D19" w14:textId="0B8B96BA" w:rsidR="00192FED" w:rsidRPr="00192FED" w:rsidRDefault="0018657F" w:rsidP="0034279B">
      <w:pPr>
        <w:pStyle w:val="a4"/>
        <w:numPr>
          <w:ilvl w:val="0"/>
          <w:numId w:val="20"/>
        </w:numPr>
        <w:suppressAutoHyphens/>
        <w:spacing w:line="276" w:lineRule="auto"/>
        <w:ind w:left="0" w:firstLine="709"/>
        <w:rPr>
          <w:szCs w:val="28"/>
        </w:rPr>
      </w:pPr>
      <w:r>
        <w:rPr>
          <w:szCs w:val="28"/>
        </w:rPr>
        <w:t xml:space="preserve">встроенные объекты </w:t>
      </w:r>
      <w:r w:rsidRPr="009E44CB">
        <w:rPr>
          <w:i/>
          <w:szCs w:val="28"/>
          <w:lang w:val="en-US"/>
        </w:rPr>
        <w:t>JavaScript</w:t>
      </w:r>
      <w:r w:rsidR="00192FED" w:rsidRPr="00C03626">
        <w:rPr>
          <w:szCs w:val="28"/>
        </w:rPr>
        <w:t>;</w:t>
      </w:r>
    </w:p>
    <w:p w14:paraId="6D5AFA08" w14:textId="415E3865" w:rsidR="004B1FC7" w:rsidRPr="006C4572" w:rsidRDefault="006C4572" w:rsidP="006C4572">
      <w:pPr>
        <w:pStyle w:val="a4"/>
        <w:numPr>
          <w:ilvl w:val="0"/>
          <w:numId w:val="20"/>
        </w:numPr>
        <w:suppressAutoHyphens/>
        <w:spacing w:line="276" w:lineRule="auto"/>
        <w:ind w:left="0" w:firstLine="709"/>
        <w:rPr>
          <w:szCs w:val="28"/>
        </w:rPr>
      </w:pPr>
      <w:bookmarkStart w:id="2" w:name="Into_FeatchesDHTML"/>
      <w:r>
        <w:rPr>
          <w:rStyle w:val="afe"/>
          <w:b w:val="0"/>
          <w:bCs w:val="0"/>
          <w:color w:val="000000"/>
        </w:rPr>
        <w:t>в</w:t>
      </w:r>
      <w:r w:rsidRPr="006C4572">
        <w:rPr>
          <w:rStyle w:val="afe"/>
          <w:b w:val="0"/>
          <w:bCs w:val="0"/>
          <w:color w:val="000000"/>
        </w:rPr>
        <w:t>озможности</w:t>
      </w:r>
      <w:bookmarkEnd w:id="2"/>
      <w:r w:rsidR="00CB5127">
        <w:rPr>
          <w:rStyle w:val="afe"/>
          <w:b w:val="0"/>
          <w:bCs w:val="0"/>
          <w:color w:val="000000"/>
        </w:rPr>
        <w:t xml:space="preserve"> </w:t>
      </w:r>
      <w:r w:rsidRPr="006C4572">
        <w:rPr>
          <w:rStyle w:val="afe"/>
          <w:b w:val="0"/>
          <w:bCs w:val="0"/>
          <w:i/>
          <w:color w:val="000000"/>
        </w:rPr>
        <w:t>DHTML</w:t>
      </w:r>
      <w:r>
        <w:rPr>
          <w:rStyle w:val="afe"/>
          <w:b w:val="0"/>
          <w:bCs w:val="0"/>
          <w:color w:val="000000"/>
        </w:rPr>
        <w:t>.</w:t>
      </w:r>
    </w:p>
    <w:p w14:paraId="5636FA2B" w14:textId="77777777" w:rsidR="0015071C" w:rsidRPr="009E44CB" w:rsidRDefault="0015071C" w:rsidP="0034279B">
      <w:pPr>
        <w:pStyle w:val="a4"/>
        <w:numPr>
          <w:ilvl w:val="0"/>
          <w:numId w:val="20"/>
        </w:numPr>
        <w:suppressAutoHyphens/>
        <w:spacing w:line="276" w:lineRule="auto"/>
        <w:ind w:left="0" w:firstLine="709"/>
        <w:rPr>
          <w:szCs w:val="28"/>
        </w:rPr>
      </w:pPr>
      <w:r w:rsidRPr="009E44CB">
        <w:rPr>
          <w:szCs w:val="28"/>
        </w:rPr>
        <w:br w:type="page"/>
      </w:r>
    </w:p>
    <w:p w14:paraId="162827CE" w14:textId="77777777" w:rsidR="00F84CEA" w:rsidRPr="0034279B" w:rsidRDefault="00F84CEA" w:rsidP="0034279B">
      <w:pPr>
        <w:pStyle w:val="10"/>
        <w:ind w:left="0" w:firstLine="709"/>
      </w:pPr>
      <w:bookmarkStart w:id="3" w:name="_Toc88998417"/>
      <w:r w:rsidRPr="0034279B">
        <w:lastRenderedPageBreak/>
        <w:t>Теоретические сведения</w:t>
      </w:r>
      <w:bookmarkEnd w:id="3"/>
    </w:p>
    <w:p w14:paraId="1D8BB7B2" w14:textId="357046D3" w:rsidR="00340AAF" w:rsidRDefault="00340AAF" w:rsidP="002B72AA">
      <w:pPr>
        <w:spacing w:line="276" w:lineRule="auto"/>
        <w:rPr>
          <w:szCs w:val="28"/>
        </w:rPr>
      </w:pPr>
    </w:p>
    <w:p w14:paraId="185FE8C6" w14:textId="77777777" w:rsidR="00CC432A" w:rsidRPr="00CC432A" w:rsidRDefault="00CC432A" w:rsidP="00CC432A">
      <w:pPr>
        <w:spacing w:line="276" w:lineRule="auto"/>
        <w:rPr>
          <w:szCs w:val="28"/>
        </w:rPr>
      </w:pPr>
      <w:r w:rsidRPr="00CC432A">
        <w:rPr>
          <w:szCs w:val="28"/>
        </w:rPr>
        <w:t xml:space="preserve">Все программы на языке </w:t>
      </w:r>
      <w:r w:rsidRPr="00CC432A">
        <w:rPr>
          <w:i/>
          <w:iCs/>
          <w:szCs w:val="28"/>
        </w:rPr>
        <w:t>JavaScript</w:t>
      </w:r>
      <w:r w:rsidRPr="00CC432A">
        <w:rPr>
          <w:szCs w:val="28"/>
        </w:rPr>
        <w:t xml:space="preserve">, независимо от их размеров и сложности, представляют собой последовательности операторов. </w:t>
      </w:r>
    </w:p>
    <w:p w14:paraId="3271C1DB" w14:textId="77777777" w:rsidR="00CC432A" w:rsidRPr="00CC432A" w:rsidRDefault="00CC432A" w:rsidP="00CC432A">
      <w:pPr>
        <w:spacing w:line="276" w:lineRule="auto"/>
        <w:rPr>
          <w:szCs w:val="28"/>
        </w:rPr>
      </w:pPr>
      <w:r w:rsidRPr="00CC432A">
        <w:rPr>
          <w:szCs w:val="28"/>
        </w:rPr>
        <w:t xml:space="preserve">При необходимости выполнения различных действий в зависимости от условий используется инструкция </w:t>
      </w:r>
      <w:proofErr w:type="spellStart"/>
      <w:r w:rsidRPr="00CC432A">
        <w:rPr>
          <w:i/>
          <w:iCs/>
          <w:szCs w:val="28"/>
        </w:rPr>
        <w:t>if</w:t>
      </w:r>
      <w:proofErr w:type="spellEnd"/>
      <w:r w:rsidRPr="00CC432A">
        <w:rPr>
          <w:szCs w:val="28"/>
        </w:rPr>
        <w:t xml:space="preserve"> и оператор вопросительный знак. Оператор </w:t>
      </w:r>
      <w:proofErr w:type="spellStart"/>
      <w:r w:rsidRPr="00CC432A">
        <w:rPr>
          <w:i/>
          <w:iCs/>
          <w:szCs w:val="28"/>
        </w:rPr>
        <w:t>if</w:t>
      </w:r>
      <w:proofErr w:type="spellEnd"/>
      <w:r w:rsidRPr="00CC432A">
        <w:rPr>
          <w:szCs w:val="28"/>
        </w:rPr>
        <w:t xml:space="preserve"> вычисляет выражение в скобках и преобразует результат к логическому типу, а также позволяет выбрать и запустить на выполнение одну из альтернативных групп операторов. Необязательный блок </w:t>
      </w:r>
      <w:proofErr w:type="spellStart"/>
      <w:r w:rsidRPr="00CC432A">
        <w:rPr>
          <w:i/>
          <w:iCs/>
          <w:szCs w:val="28"/>
        </w:rPr>
        <w:t>else</w:t>
      </w:r>
      <w:proofErr w:type="spellEnd"/>
      <w:r w:rsidRPr="00CC432A">
        <w:rPr>
          <w:i/>
          <w:iCs/>
          <w:szCs w:val="28"/>
        </w:rPr>
        <w:t xml:space="preserve"> </w:t>
      </w:r>
      <w:r w:rsidRPr="00CC432A">
        <w:rPr>
          <w:szCs w:val="28"/>
        </w:rPr>
        <w:t xml:space="preserve">выполняется, когда условие ложно, а для проверки нескольких вариантов условия используется блок </w:t>
      </w:r>
      <w:proofErr w:type="spellStart"/>
      <w:r w:rsidRPr="00CC432A">
        <w:rPr>
          <w:i/>
          <w:iCs/>
          <w:szCs w:val="28"/>
        </w:rPr>
        <w:t>else</w:t>
      </w:r>
      <w:proofErr w:type="spellEnd"/>
      <w:r w:rsidRPr="00CC432A">
        <w:rPr>
          <w:i/>
          <w:iCs/>
          <w:szCs w:val="28"/>
        </w:rPr>
        <w:t xml:space="preserve"> </w:t>
      </w:r>
      <w:proofErr w:type="spellStart"/>
      <w:r w:rsidRPr="00CC432A">
        <w:rPr>
          <w:i/>
          <w:iCs/>
          <w:szCs w:val="28"/>
        </w:rPr>
        <w:t>if</w:t>
      </w:r>
      <w:proofErr w:type="spellEnd"/>
      <w:r w:rsidRPr="00CC432A">
        <w:rPr>
          <w:szCs w:val="28"/>
        </w:rPr>
        <w:t>.</w:t>
      </w:r>
    </w:p>
    <w:p w14:paraId="5126C4CD" w14:textId="3AE00952" w:rsidR="00CC432A" w:rsidRPr="00CC432A" w:rsidRDefault="00CC432A" w:rsidP="00CC432A">
      <w:pPr>
        <w:spacing w:line="276" w:lineRule="auto"/>
        <w:rPr>
          <w:szCs w:val="28"/>
        </w:rPr>
      </w:pPr>
      <w:r w:rsidRPr="00CC432A">
        <w:rPr>
          <w:szCs w:val="28"/>
        </w:rPr>
        <w:t xml:space="preserve">При написании скриптов зачастую встает задача сделать однотипное действие много раз. Например, вывести товары из списка один за другим. Или просто перебрать все числа от одного до </w:t>
      </w:r>
      <w:r w:rsidR="0029683B">
        <w:rPr>
          <w:szCs w:val="28"/>
        </w:rPr>
        <w:t xml:space="preserve">10 </w:t>
      </w:r>
      <w:r w:rsidRPr="00CC432A">
        <w:rPr>
          <w:szCs w:val="28"/>
        </w:rPr>
        <w:t>и для каждого выполнить одинаковый код. Для многократного повторения одного участка кода предусмотрены циклы.</w:t>
      </w:r>
    </w:p>
    <w:p w14:paraId="5758C8EF" w14:textId="77777777" w:rsidR="00CC432A" w:rsidRPr="00CC432A" w:rsidRDefault="00CC432A" w:rsidP="00CC432A">
      <w:pPr>
        <w:spacing w:line="276" w:lineRule="auto"/>
        <w:rPr>
          <w:szCs w:val="28"/>
        </w:rPr>
      </w:pPr>
      <w:r w:rsidRPr="00CC432A">
        <w:rPr>
          <w:color w:val="1B1B1B"/>
          <w:szCs w:val="28"/>
        </w:rPr>
        <w:t xml:space="preserve">Выражение </w:t>
      </w:r>
      <w:proofErr w:type="spellStart"/>
      <w:r w:rsidRPr="00CC432A">
        <w:rPr>
          <w:i/>
          <w:iCs/>
          <w:color w:val="1B1B1B"/>
          <w:szCs w:val="28"/>
        </w:rPr>
        <w:t>do</w:t>
      </w:r>
      <w:proofErr w:type="spellEnd"/>
      <w:r w:rsidRPr="00CC432A">
        <w:rPr>
          <w:i/>
          <w:iCs/>
          <w:color w:val="1B1B1B"/>
          <w:szCs w:val="28"/>
        </w:rPr>
        <w:t>...</w:t>
      </w:r>
      <w:proofErr w:type="spellStart"/>
      <w:r w:rsidRPr="00CC432A">
        <w:rPr>
          <w:i/>
          <w:iCs/>
          <w:color w:val="1B1B1B"/>
          <w:szCs w:val="28"/>
        </w:rPr>
        <w:t>while</w:t>
      </w:r>
      <w:proofErr w:type="spellEnd"/>
      <w:r w:rsidRPr="00CC432A">
        <w:rPr>
          <w:color w:val="1B1B1B"/>
          <w:szCs w:val="28"/>
        </w:rPr>
        <w:t xml:space="preserve"> создаёт цикл, который выполняет указанное выражение до тех пор, пока условие не станет ложным. Условие проверяется после выполнения выражения, то есть выражение выполнится как минимум один раз.</w:t>
      </w:r>
    </w:p>
    <w:p w14:paraId="04215836" w14:textId="77777777" w:rsidR="00CC432A" w:rsidRPr="00CC432A" w:rsidRDefault="00CC432A" w:rsidP="00CC432A">
      <w:pPr>
        <w:spacing w:line="276" w:lineRule="auto"/>
        <w:rPr>
          <w:szCs w:val="28"/>
        </w:rPr>
      </w:pPr>
      <w:r w:rsidRPr="00CC432A">
        <w:rPr>
          <w:color w:val="1B1B1B"/>
          <w:szCs w:val="28"/>
        </w:rPr>
        <w:t xml:space="preserve">Оператор </w:t>
      </w:r>
      <w:proofErr w:type="spellStart"/>
      <w:r w:rsidRPr="00CC432A">
        <w:rPr>
          <w:i/>
          <w:iCs/>
          <w:color w:val="1B1B1B"/>
          <w:szCs w:val="28"/>
        </w:rPr>
        <w:t>while</w:t>
      </w:r>
      <w:proofErr w:type="spellEnd"/>
      <w:r w:rsidRPr="00CC432A">
        <w:rPr>
          <w:i/>
          <w:iCs/>
          <w:color w:val="1B1B1B"/>
          <w:szCs w:val="28"/>
        </w:rPr>
        <w:t xml:space="preserve"> </w:t>
      </w:r>
      <w:r w:rsidRPr="00CC432A">
        <w:rPr>
          <w:color w:val="1B1B1B"/>
          <w:szCs w:val="28"/>
        </w:rPr>
        <w:t xml:space="preserve">создаёт цикл, выполняющий заданную инструкцию, пока истинно проверяемое условие. Логическое значение условия вычисляется перед исполнением тела цикла. </w:t>
      </w:r>
      <w:r w:rsidRPr="00CC432A">
        <w:rPr>
          <w:color w:val="000000" w:themeColor="text1"/>
          <w:szCs w:val="28"/>
        </w:rPr>
        <w:t xml:space="preserve">В операторе </w:t>
      </w:r>
      <w:proofErr w:type="spellStart"/>
      <w:r w:rsidRPr="00CC432A">
        <w:rPr>
          <w:i/>
          <w:iCs/>
          <w:color w:val="000000" w:themeColor="text1"/>
          <w:szCs w:val="28"/>
        </w:rPr>
        <w:t>while</w:t>
      </w:r>
      <w:proofErr w:type="spellEnd"/>
      <w:r w:rsidRPr="00CC432A">
        <w:rPr>
          <w:color w:val="000000" w:themeColor="text1"/>
          <w:szCs w:val="28"/>
        </w:rPr>
        <w:t xml:space="preserve">, в отличие от оператора </w:t>
      </w:r>
      <w:proofErr w:type="spellStart"/>
      <w:r w:rsidRPr="00CC432A">
        <w:rPr>
          <w:i/>
          <w:iCs/>
          <w:color w:val="000000" w:themeColor="text1"/>
          <w:szCs w:val="28"/>
        </w:rPr>
        <w:t>do</w:t>
      </w:r>
      <w:proofErr w:type="spellEnd"/>
      <w:r w:rsidRPr="00CC432A">
        <w:rPr>
          <w:i/>
          <w:iCs/>
          <w:color w:val="000000" w:themeColor="text1"/>
          <w:szCs w:val="28"/>
        </w:rPr>
        <w:t>…</w:t>
      </w:r>
      <w:proofErr w:type="spellStart"/>
      <w:r w:rsidRPr="00CC432A">
        <w:rPr>
          <w:i/>
          <w:iCs/>
          <w:color w:val="000000" w:themeColor="text1"/>
          <w:szCs w:val="28"/>
        </w:rPr>
        <w:t>while</w:t>
      </w:r>
      <w:proofErr w:type="spellEnd"/>
      <w:r w:rsidRPr="00CC432A">
        <w:rPr>
          <w:color w:val="000000" w:themeColor="text1"/>
          <w:szCs w:val="28"/>
        </w:rPr>
        <w:t>, цикл в котором обязательно выполняется хотя бы один раз, цикл может вовсе не запускаться на выполнение в зависимости от выполнения условия.</w:t>
      </w:r>
    </w:p>
    <w:p w14:paraId="0E41CBDD" w14:textId="7A607008" w:rsidR="00CC432A" w:rsidRPr="00CC432A" w:rsidRDefault="00CC432A" w:rsidP="00CC432A">
      <w:pPr>
        <w:spacing w:line="276" w:lineRule="auto"/>
        <w:rPr>
          <w:szCs w:val="28"/>
        </w:rPr>
      </w:pPr>
      <w:r w:rsidRPr="00CC432A">
        <w:rPr>
          <w:color w:val="000000" w:themeColor="text1"/>
          <w:szCs w:val="28"/>
        </w:rPr>
        <w:t xml:space="preserve">Более сложный, но при этом самый распространенный цикл </w:t>
      </w:r>
      <w:r w:rsidRPr="00CC432A">
        <w:rPr>
          <w:szCs w:val="28"/>
        </w:rPr>
        <w:t>–</w:t>
      </w:r>
      <w:r w:rsidRPr="00CC432A">
        <w:rPr>
          <w:color w:val="000000" w:themeColor="text1"/>
          <w:szCs w:val="28"/>
        </w:rPr>
        <w:t xml:space="preserve"> цикл </w:t>
      </w:r>
      <w:proofErr w:type="spellStart"/>
      <w:r w:rsidRPr="00CC432A">
        <w:rPr>
          <w:i/>
          <w:iCs/>
          <w:color w:val="000000" w:themeColor="text1"/>
          <w:szCs w:val="28"/>
        </w:rPr>
        <w:t>for</w:t>
      </w:r>
      <w:proofErr w:type="spellEnd"/>
      <w:r w:rsidR="008B051C">
        <w:rPr>
          <w:color w:val="000000" w:themeColor="text1"/>
          <w:szCs w:val="28"/>
        </w:rPr>
        <w:t>. Он состоит из трех</w:t>
      </w:r>
      <w:r w:rsidRPr="00CC432A">
        <w:rPr>
          <w:color w:val="000000" w:themeColor="text1"/>
          <w:szCs w:val="28"/>
        </w:rPr>
        <w:t xml:space="preserve"> необязательных выражений в круглый скобках, разделенных точками с запятой. Начальное значение – это значение переменной, называемой параметром цикла, в исходный момент времени. Условие – это булево выражение, ложное значение которого является сигналом для прекращения цикла. Шаг – это шаг возрастания (или убывания) параметра цикла до тех пор, пока условие не примет значение </w:t>
      </w:r>
      <w:proofErr w:type="spellStart"/>
      <w:r w:rsidRPr="00CC432A">
        <w:rPr>
          <w:i/>
          <w:iCs/>
          <w:color w:val="000000" w:themeColor="text1"/>
          <w:szCs w:val="28"/>
        </w:rPr>
        <w:t>false</w:t>
      </w:r>
      <w:proofErr w:type="spellEnd"/>
      <w:r w:rsidRPr="00CC432A">
        <w:rPr>
          <w:color w:val="000000" w:themeColor="text1"/>
          <w:szCs w:val="28"/>
        </w:rPr>
        <w:t>.</w:t>
      </w:r>
    </w:p>
    <w:p w14:paraId="0D369243" w14:textId="77777777" w:rsidR="00CC432A" w:rsidRPr="00CC432A" w:rsidRDefault="00CC432A" w:rsidP="00CC432A">
      <w:pPr>
        <w:spacing w:line="276" w:lineRule="auto"/>
        <w:rPr>
          <w:szCs w:val="28"/>
        </w:rPr>
      </w:pPr>
      <w:r w:rsidRPr="00CC432A">
        <w:rPr>
          <w:color w:val="1B1B1B"/>
          <w:szCs w:val="28"/>
        </w:rPr>
        <w:t xml:space="preserve">Цикл </w:t>
      </w:r>
      <w:proofErr w:type="spellStart"/>
      <w:r w:rsidRPr="00CC432A">
        <w:rPr>
          <w:i/>
          <w:iCs/>
          <w:color w:val="1B1B1B"/>
          <w:szCs w:val="28"/>
        </w:rPr>
        <w:t>for</w:t>
      </w:r>
      <w:proofErr w:type="spellEnd"/>
      <w:r w:rsidRPr="00CC432A">
        <w:rPr>
          <w:i/>
          <w:iCs/>
          <w:color w:val="1B1B1B"/>
          <w:szCs w:val="28"/>
        </w:rPr>
        <w:t>...</w:t>
      </w:r>
      <w:proofErr w:type="spellStart"/>
      <w:r w:rsidRPr="00CC432A">
        <w:rPr>
          <w:i/>
          <w:iCs/>
          <w:color w:val="1B1B1B"/>
          <w:szCs w:val="28"/>
        </w:rPr>
        <w:t>in</w:t>
      </w:r>
      <w:proofErr w:type="spellEnd"/>
      <w:r w:rsidRPr="00CC432A">
        <w:rPr>
          <w:color w:val="1B1B1B"/>
          <w:szCs w:val="28"/>
        </w:rPr>
        <w:t xml:space="preserve"> проходит только по перечисляемым свойствам. Объекты, созданные встроенными конструкторами, такими как </w:t>
      </w:r>
      <w:proofErr w:type="spellStart"/>
      <w:r w:rsidRPr="00CC432A">
        <w:rPr>
          <w:i/>
          <w:iCs/>
          <w:color w:val="1B1B1B"/>
          <w:szCs w:val="28"/>
        </w:rPr>
        <w:t>Array</w:t>
      </w:r>
      <w:proofErr w:type="spellEnd"/>
      <w:r w:rsidRPr="00CC432A">
        <w:rPr>
          <w:i/>
          <w:iCs/>
          <w:color w:val="1B1B1B"/>
          <w:szCs w:val="28"/>
        </w:rPr>
        <w:t xml:space="preserve"> </w:t>
      </w:r>
      <w:r w:rsidRPr="00CC432A">
        <w:rPr>
          <w:color w:val="1B1B1B"/>
          <w:szCs w:val="28"/>
        </w:rPr>
        <w:t xml:space="preserve">и </w:t>
      </w:r>
      <w:r w:rsidRPr="00CC432A">
        <w:rPr>
          <w:i/>
          <w:iCs/>
          <w:color w:val="1B1B1B"/>
          <w:szCs w:val="28"/>
        </w:rPr>
        <w:t xml:space="preserve">Object </w:t>
      </w:r>
      <w:r w:rsidRPr="00CC432A">
        <w:rPr>
          <w:color w:val="1B1B1B"/>
          <w:szCs w:val="28"/>
        </w:rPr>
        <w:t xml:space="preserve">имеют </w:t>
      </w:r>
      <w:proofErr w:type="spellStart"/>
      <w:r w:rsidRPr="00CC432A">
        <w:rPr>
          <w:color w:val="1B1B1B"/>
          <w:szCs w:val="28"/>
        </w:rPr>
        <w:t>неперечисляемые</w:t>
      </w:r>
      <w:proofErr w:type="spellEnd"/>
      <w:r w:rsidRPr="00CC432A">
        <w:rPr>
          <w:color w:val="1B1B1B"/>
          <w:szCs w:val="28"/>
        </w:rPr>
        <w:t xml:space="preserve"> свойства от </w:t>
      </w:r>
      <w:proofErr w:type="spellStart"/>
      <w:r w:rsidRPr="00CC432A">
        <w:rPr>
          <w:i/>
          <w:iCs/>
          <w:color w:val="1B1B1B"/>
          <w:szCs w:val="28"/>
        </w:rPr>
        <w:t>Object.prototype</w:t>
      </w:r>
      <w:proofErr w:type="spellEnd"/>
      <w:r w:rsidRPr="00CC432A">
        <w:rPr>
          <w:color w:val="1B1B1B"/>
          <w:szCs w:val="28"/>
        </w:rPr>
        <w:t xml:space="preserve"> и </w:t>
      </w:r>
      <w:proofErr w:type="spellStart"/>
      <w:r w:rsidRPr="00CC432A">
        <w:rPr>
          <w:i/>
          <w:iCs/>
          <w:color w:val="1B1B1B"/>
          <w:szCs w:val="28"/>
        </w:rPr>
        <w:t>String.prototype</w:t>
      </w:r>
      <w:proofErr w:type="spellEnd"/>
      <w:r w:rsidRPr="00CC432A">
        <w:rPr>
          <w:color w:val="1B1B1B"/>
          <w:szCs w:val="28"/>
        </w:rPr>
        <w:t>. Цикл пройдёт по всем перечисляемым свойствам объекта, а также тем, что он унаследует от конструктора прототипа.</w:t>
      </w:r>
    </w:p>
    <w:p w14:paraId="0195D7EE" w14:textId="77777777" w:rsidR="00CC432A" w:rsidRPr="00CC432A" w:rsidRDefault="00CC432A" w:rsidP="00CC432A">
      <w:pPr>
        <w:spacing w:line="276" w:lineRule="auto"/>
        <w:rPr>
          <w:color w:val="1B1B1B"/>
          <w:szCs w:val="28"/>
        </w:rPr>
      </w:pPr>
      <w:r w:rsidRPr="00CC432A">
        <w:rPr>
          <w:color w:val="1B1B1B"/>
          <w:szCs w:val="28"/>
        </w:rPr>
        <w:lastRenderedPageBreak/>
        <w:t xml:space="preserve">Обычно цикл завершается при вычислении условия в </w:t>
      </w:r>
      <w:proofErr w:type="spellStart"/>
      <w:r w:rsidRPr="00CC432A">
        <w:rPr>
          <w:i/>
          <w:iCs/>
          <w:color w:val="1B1B1B"/>
          <w:szCs w:val="28"/>
        </w:rPr>
        <w:t>false</w:t>
      </w:r>
      <w:proofErr w:type="spellEnd"/>
      <w:r w:rsidRPr="00CC432A">
        <w:rPr>
          <w:color w:val="1B1B1B"/>
          <w:szCs w:val="28"/>
        </w:rPr>
        <w:t xml:space="preserve">. Но также есть возможность выйти из цикла в любой момент с помощью специальной директивы </w:t>
      </w:r>
      <w:proofErr w:type="spellStart"/>
      <w:r w:rsidRPr="00CC432A">
        <w:rPr>
          <w:i/>
          <w:iCs/>
          <w:color w:val="1B1B1B"/>
          <w:szCs w:val="28"/>
        </w:rPr>
        <w:t>break</w:t>
      </w:r>
      <w:proofErr w:type="spellEnd"/>
      <w:r w:rsidRPr="00CC432A">
        <w:rPr>
          <w:color w:val="1B1B1B"/>
          <w:szCs w:val="28"/>
        </w:rPr>
        <w:t>.</w:t>
      </w:r>
    </w:p>
    <w:p w14:paraId="6C8972CA" w14:textId="77777777" w:rsidR="00CC432A" w:rsidRPr="00CC432A" w:rsidRDefault="00CC432A" w:rsidP="00CC432A">
      <w:pPr>
        <w:spacing w:line="276" w:lineRule="auto"/>
        <w:rPr>
          <w:color w:val="000000" w:themeColor="text1"/>
          <w:szCs w:val="28"/>
        </w:rPr>
      </w:pPr>
      <w:r w:rsidRPr="00CC432A">
        <w:rPr>
          <w:color w:val="1B1B1B"/>
          <w:szCs w:val="28"/>
        </w:rPr>
        <w:t xml:space="preserve">Директива </w:t>
      </w:r>
      <w:proofErr w:type="spellStart"/>
      <w:r w:rsidRPr="00CC432A">
        <w:rPr>
          <w:i/>
          <w:iCs/>
          <w:color w:val="1B1B1B"/>
          <w:szCs w:val="28"/>
        </w:rPr>
        <w:t>continue</w:t>
      </w:r>
      <w:proofErr w:type="spellEnd"/>
      <w:r w:rsidRPr="00CC432A">
        <w:rPr>
          <w:i/>
          <w:iCs/>
          <w:color w:val="1B1B1B"/>
          <w:szCs w:val="28"/>
        </w:rPr>
        <w:t xml:space="preserve"> </w:t>
      </w:r>
      <w:r w:rsidRPr="00CC432A">
        <w:rPr>
          <w:color w:val="1B1B1B"/>
          <w:szCs w:val="28"/>
        </w:rPr>
        <w:t>позволяет перейти к выполнению следующего цикла, пропустив все следующие за ним операторы текущего цикла.</w:t>
      </w:r>
    </w:p>
    <w:p w14:paraId="7005AB76" w14:textId="18DDF2C8" w:rsidR="00CC432A" w:rsidRPr="00CC432A" w:rsidRDefault="00CC432A" w:rsidP="00CC432A">
      <w:pPr>
        <w:spacing w:line="276" w:lineRule="auto"/>
        <w:rPr>
          <w:szCs w:val="28"/>
        </w:rPr>
      </w:pPr>
      <w:r w:rsidRPr="00CC432A">
        <w:rPr>
          <w:color w:val="1B1B1B"/>
          <w:szCs w:val="28"/>
        </w:rPr>
        <w:t xml:space="preserve">Конструкция </w:t>
      </w:r>
      <w:proofErr w:type="spellStart"/>
      <w:r w:rsidRPr="00CC432A">
        <w:rPr>
          <w:i/>
          <w:iCs/>
          <w:color w:val="1B1B1B"/>
          <w:szCs w:val="28"/>
        </w:rPr>
        <w:t>switch</w:t>
      </w:r>
      <w:proofErr w:type="spellEnd"/>
      <w:r w:rsidRPr="00CC432A">
        <w:rPr>
          <w:i/>
          <w:iCs/>
          <w:color w:val="1B1B1B"/>
          <w:szCs w:val="28"/>
        </w:rPr>
        <w:t xml:space="preserve"> </w:t>
      </w:r>
      <w:r w:rsidRPr="00CC432A">
        <w:rPr>
          <w:color w:val="1B1B1B"/>
          <w:szCs w:val="28"/>
        </w:rPr>
        <w:t xml:space="preserve">заменяет собой сразу несколько </w:t>
      </w:r>
      <w:proofErr w:type="spellStart"/>
      <w:r w:rsidRPr="00CC432A">
        <w:rPr>
          <w:i/>
          <w:iCs/>
          <w:color w:val="1B1B1B"/>
          <w:szCs w:val="28"/>
        </w:rPr>
        <w:t>if</w:t>
      </w:r>
      <w:proofErr w:type="spellEnd"/>
      <w:r w:rsidRPr="00CC432A">
        <w:rPr>
          <w:color w:val="1B1B1B"/>
          <w:szCs w:val="28"/>
        </w:rPr>
        <w:t xml:space="preserve">. Она представляет наглядный способ сравнить выражение сразу с несколькими вариантами. Данный оператор имеет один или </w:t>
      </w:r>
      <w:r w:rsidR="00F374A3">
        <w:rPr>
          <w:color w:val="1B1B1B"/>
          <w:szCs w:val="28"/>
        </w:rPr>
        <w:t>несколько</w:t>
      </w:r>
      <w:r w:rsidRPr="00CC432A">
        <w:rPr>
          <w:color w:val="1B1B1B"/>
          <w:szCs w:val="28"/>
        </w:rPr>
        <w:t xml:space="preserve"> блок</w:t>
      </w:r>
      <w:r w:rsidR="00A84F14">
        <w:rPr>
          <w:color w:val="1B1B1B"/>
          <w:szCs w:val="28"/>
        </w:rPr>
        <w:t>ов</w:t>
      </w:r>
      <w:r w:rsidRPr="00CC432A">
        <w:rPr>
          <w:color w:val="1B1B1B"/>
          <w:szCs w:val="28"/>
        </w:rPr>
        <w:t xml:space="preserve"> </w:t>
      </w:r>
      <w:proofErr w:type="spellStart"/>
      <w:r w:rsidRPr="00CC432A">
        <w:rPr>
          <w:i/>
          <w:iCs/>
          <w:color w:val="1B1B1B"/>
          <w:szCs w:val="28"/>
        </w:rPr>
        <w:t>case</w:t>
      </w:r>
      <w:proofErr w:type="spellEnd"/>
      <w:r w:rsidRPr="00CC432A">
        <w:rPr>
          <w:i/>
          <w:iCs/>
          <w:color w:val="1B1B1B"/>
          <w:szCs w:val="28"/>
        </w:rPr>
        <w:t xml:space="preserve"> </w:t>
      </w:r>
      <w:r w:rsidRPr="00CC432A">
        <w:rPr>
          <w:color w:val="1B1B1B"/>
          <w:szCs w:val="28"/>
        </w:rPr>
        <w:t xml:space="preserve">и необязательный блок </w:t>
      </w:r>
      <w:proofErr w:type="spellStart"/>
      <w:r w:rsidRPr="00FB5D0F">
        <w:rPr>
          <w:i/>
          <w:iCs/>
          <w:color w:val="000000" w:themeColor="text1"/>
          <w:szCs w:val="28"/>
        </w:rPr>
        <w:t>default</w:t>
      </w:r>
      <w:proofErr w:type="spellEnd"/>
      <w:r w:rsidRPr="00CC432A">
        <w:rPr>
          <w:color w:val="1B1B1B"/>
          <w:szCs w:val="28"/>
        </w:rPr>
        <w:t xml:space="preserve">. </w:t>
      </w:r>
      <w:r w:rsidRPr="00CC432A">
        <w:rPr>
          <w:color w:val="000000" w:themeColor="text1"/>
          <w:szCs w:val="28"/>
        </w:rPr>
        <w:t xml:space="preserve">Каждая группа блоков </w:t>
      </w:r>
      <w:proofErr w:type="spellStart"/>
      <w:r w:rsidRPr="00CC432A">
        <w:rPr>
          <w:i/>
          <w:iCs/>
          <w:color w:val="000000" w:themeColor="text1"/>
          <w:szCs w:val="28"/>
        </w:rPr>
        <w:t>case</w:t>
      </w:r>
      <w:proofErr w:type="spellEnd"/>
      <w:r w:rsidRPr="00CC432A">
        <w:rPr>
          <w:i/>
          <w:iCs/>
          <w:color w:val="000000" w:themeColor="text1"/>
          <w:szCs w:val="28"/>
        </w:rPr>
        <w:t xml:space="preserve"> </w:t>
      </w:r>
      <w:r w:rsidRPr="00CC432A">
        <w:rPr>
          <w:color w:val="000000" w:themeColor="text1"/>
          <w:szCs w:val="28"/>
        </w:rPr>
        <w:t xml:space="preserve">должна заканчиваться оператором </w:t>
      </w:r>
      <w:proofErr w:type="spellStart"/>
      <w:r w:rsidRPr="00CC432A">
        <w:rPr>
          <w:i/>
          <w:iCs/>
          <w:color w:val="000000" w:themeColor="text1"/>
          <w:szCs w:val="28"/>
        </w:rPr>
        <w:t>break</w:t>
      </w:r>
      <w:proofErr w:type="spellEnd"/>
      <w:r w:rsidRPr="00CC432A">
        <w:rPr>
          <w:color w:val="000000" w:themeColor="text1"/>
          <w:szCs w:val="28"/>
        </w:rPr>
        <w:t>, в противном случае будут выполняться все последующие за ней операторы.</w:t>
      </w:r>
    </w:p>
    <w:p w14:paraId="248FD1D1" w14:textId="74EEA7B3" w:rsidR="00CC432A" w:rsidRPr="00CC432A" w:rsidRDefault="00CC432A" w:rsidP="00CC432A">
      <w:pPr>
        <w:spacing w:line="276" w:lineRule="auto"/>
        <w:rPr>
          <w:color w:val="000000" w:themeColor="text1"/>
          <w:szCs w:val="28"/>
        </w:rPr>
      </w:pPr>
      <w:r w:rsidRPr="00CC432A">
        <w:rPr>
          <w:color w:val="000000" w:themeColor="text1"/>
          <w:szCs w:val="28"/>
        </w:rPr>
        <w:t>Зачастую нужно повторять одно и то же действие во многих частях программы. Например, необходимо вывести сообщение при приветствии посетител</w:t>
      </w:r>
      <w:r w:rsidR="000B149B">
        <w:rPr>
          <w:color w:val="000000" w:themeColor="text1"/>
          <w:szCs w:val="28"/>
        </w:rPr>
        <w:t>я</w:t>
      </w:r>
      <w:r w:rsidRPr="00CC432A">
        <w:rPr>
          <w:color w:val="000000" w:themeColor="text1"/>
          <w:szCs w:val="28"/>
        </w:rPr>
        <w:t xml:space="preserve">, при выходе посетителя с сайта и где-нибудь ещё. Чтобы не повторять один и тот же код во многих местах, придуманы функции. Они являются основными строительными блоками программы. Примеры встроенных функций, таких как </w:t>
      </w:r>
      <w:proofErr w:type="spellStart"/>
      <w:proofErr w:type="gramStart"/>
      <w:r w:rsidRPr="00CC432A">
        <w:rPr>
          <w:i/>
          <w:iCs/>
          <w:color w:val="000000" w:themeColor="text1"/>
          <w:szCs w:val="28"/>
        </w:rPr>
        <w:t>alert</w:t>
      </w:r>
      <w:proofErr w:type="spellEnd"/>
      <w:r w:rsidRPr="00CC432A">
        <w:rPr>
          <w:i/>
          <w:iCs/>
          <w:color w:val="000000" w:themeColor="text1"/>
          <w:szCs w:val="28"/>
        </w:rPr>
        <w:t>(</w:t>
      </w:r>
      <w:proofErr w:type="gramEnd"/>
      <w:r w:rsidRPr="00CC432A">
        <w:rPr>
          <w:i/>
          <w:iCs/>
          <w:color w:val="000000" w:themeColor="text1"/>
          <w:szCs w:val="28"/>
        </w:rPr>
        <w:t xml:space="preserve">), </w:t>
      </w:r>
      <w:proofErr w:type="spellStart"/>
      <w:r w:rsidRPr="00CC432A">
        <w:rPr>
          <w:i/>
          <w:iCs/>
          <w:color w:val="000000" w:themeColor="text1"/>
          <w:szCs w:val="28"/>
        </w:rPr>
        <w:t>prompt</w:t>
      </w:r>
      <w:proofErr w:type="spellEnd"/>
      <w:r w:rsidRPr="00CC432A">
        <w:rPr>
          <w:i/>
          <w:iCs/>
          <w:color w:val="000000" w:themeColor="text1"/>
          <w:szCs w:val="28"/>
        </w:rPr>
        <w:t xml:space="preserve">(), </w:t>
      </w:r>
      <w:proofErr w:type="spellStart"/>
      <w:r w:rsidRPr="00CC432A">
        <w:rPr>
          <w:i/>
          <w:iCs/>
          <w:color w:val="000000" w:themeColor="text1"/>
          <w:szCs w:val="28"/>
        </w:rPr>
        <w:t>confirm</w:t>
      </w:r>
      <w:proofErr w:type="spellEnd"/>
      <w:r w:rsidRPr="00CC432A">
        <w:rPr>
          <w:i/>
          <w:iCs/>
          <w:color w:val="000000" w:themeColor="text1"/>
          <w:szCs w:val="28"/>
        </w:rPr>
        <w:t>()</w:t>
      </w:r>
      <w:r w:rsidRPr="00CC432A">
        <w:rPr>
          <w:color w:val="000000" w:themeColor="text1"/>
          <w:szCs w:val="28"/>
        </w:rPr>
        <w:t xml:space="preserve">, были рассмотрены в предыдущей лабораторной работе. Для создания функций используется объявление функции. Вначале идет ключевое слово </w:t>
      </w:r>
      <w:proofErr w:type="spellStart"/>
      <w:r w:rsidRPr="00CC432A">
        <w:rPr>
          <w:i/>
          <w:iCs/>
          <w:color w:val="000000" w:themeColor="text1"/>
          <w:szCs w:val="28"/>
        </w:rPr>
        <w:t>function</w:t>
      </w:r>
      <w:proofErr w:type="spellEnd"/>
      <w:r w:rsidRPr="00CC432A">
        <w:rPr>
          <w:color w:val="000000" w:themeColor="text1"/>
          <w:szCs w:val="28"/>
        </w:rPr>
        <w:t xml:space="preserve">, после него имя функции, затем список параметров в круглых скобках через запятую и, наконец, код функции, также называемый телом функции, внутри фигурных скобок. Данный синтаксис носит название </w:t>
      </w:r>
      <w:proofErr w:type="spellStart"/>
      <w:r w:rsidRPr="00CC432A">
        <w:rPr>
          <w:i/>
          <w:iCs/>
          <w:color w:val="000000" w:themeColor="text1"/>
          <w:szCs w:val="28"/>
        </w:rPr>
        <w:t>function</w:t>
      </w:r>
      <w:proofErr w:type="spellEnd"/>
      <w:r w:rsidRPr="00CC432A">
        <w:rPr>
          <w:i/>
          <w:iCs/>
          <w:color w:val="000000" w:themeColor="text1"/>
          <w:szCs w:val="28"/>
        </w:rPr>
        <w:t xml:space="preserve"> </w:t>
      </w:r>
      <w:proofErr w:type="spellStart"/>
      <w:r w:rsidRPr="00CC432A">
        <w:rPr>
          <w:i/>
          <w:iCs/>
          <w:color w:val="000000" w:themeColor="text1"/>
          <w:szCs w:val="28"/>
        </w:rPr>
        <w:t>declaration</w:t>
      </w:r>
      <w:proofErr w:type="spellEnd"/>
      <w:r w:rsidRPr="00CC432A">
        <w:rPr>
          <w:color w:val="000000" w:themeColor="text1"/>
          <w:szCs w:val="28"/>
        </w:rPr>
        <w:t xml:space="preserve">. Существует ещё один синтаксис создания функций, который называется </w:t>
      </w:r>
      <w:proofErr w:type="spellStart"/>
      <w:r w:rsidRPr="00CC432A">
        <w:rPr>
          <w:i/>
          <w:iCs/>
          <w:color w:val="000000" w:themeColor="text1"/>
          <w:szCs w:val="28"/>
        </w:rPr>
        <w:t>function</w:t>
      </w:r>
      <w:proofErr w:type="spellEnd"/>
      <w:r w:rsidRPr="00CC432A">
        <w:rPr>
          <w:i/>
          <w:iCs/>
          <w:color w:val="000000" w:themeColor="text1"/>
          <w:szCs w:val="28"/>
        </w:rPr>
        <w:t xml:space="preserve"> </w:t>
      </w:r>
      <w:proofErr w:type="spellStart"/>
      <w:r w:rsidRPr="00CC432A">
        <w:rPr>
          <w:i/>
          <w:iCs/>
          <w:color w:val="000000" w:themeColor="text1"/>
          <w:szCs w:val="28"/>
        </w:rPr>
        <w:t>expression</w:t>
      </w:r>
      <w:proofErr w:type="spellEnd"/>
      <w:r w:rsidRPr="00CC432A">
        <w:rPr>
          <w:color w:val="000000" w:themeColor="text1"/>
          <w:szCs w:val="28"/>
        </w:rPr>
        <w:t xml:space="preserve">. В результате него созданная функция присваивается переменной, как любое другое значение. Основное отличие между ними в том, что </w:t>
      </w:r>
      <w:proofErr w:type="spellStart"/>
      <w:r w:rsidRPr="00CC432A">
        <w:rPr>
          <w:i/>
          <w:iCs/>
          <w:color w:val="000000" w:themeColor="text1"/>
          <w:szCs w:val="28"/>
        </w:rPr>
        <w:t>function</w:t>
      </w:r>
      <w:proofErr w:type="spellEnd"/>
      <w:r w:rsidRPr="00CC432A">
        <w:rPr>
          <w:i/>
          <w:iCs/>
          <w:color w:val="000000" w:themeColor="text1"/>
          <w:szCs w:val="28"/>
        </w:rPr>
        <w:t xml:space="preserve"> </w:t>
      </w:r>
      <w:proofErr w:type="spellStart"/>
      <w:r w:rsidRPr="00CC432A">
        <w:rPr>
          <w:i/>
          <w:iCs/>
          <w:color w:val="000000" w:themeColor="text1"/>
          <w:szCs w:val="28"/>
        </w:rPr>
        <w:t>declaration</w:t>
      </w:r>
      <w:proofErr w:type="spellEnd"/>
      <w:r w:rsidRPr="00CC432A">
        <w:rPr>
          <w:i/>
          <w:iCs/>
          <w:color w:val="000000" w:themeColor="text1"/>
          <w:szCs w:val="28"/>
        </w:rPr>
        <w:t xml:space="preserve"> </w:t>
      </w:r>
      <w:r w:rsidRPr="00CC432A">
        <w:rPr>
          <w:color w:val="000000" w:themeColor="text1"/>
          <w:szCs w:val="28"/>
        </w:rPr>
        <w:t xml:space="preserve">можно использовать во всем скрипте, а </w:t>
      </w:r>
      <w:proofErr w:type="spellStart"/>
      <w:r w:rsidRPr="00CC432A">
        <w:rPr>
          <w:i/>
          <w:iCs/>
          <w:color w:val="000000" w:themeColor="text1"/>
          <w:szCs w:val="28"/>
        </w:rPr>
        <w:t>function</w:t>
      </w:r>
      <w:proofErr w:type="spellEnd"/>
      <w:r w:rsidRPr="00CC432A">
        <w:rPr>
          <w:i/>
          <w:iCs/>
          <w:color w:val="000000" w:themeColor="text1"/>
          <w:szCs w:val="28"/>
        </w:rPr>
        <w:t xml:space="preserve"> </w:t>
      </w:r>
      <w:proofErr w:type="spellStart"/>
      <w:r w:rsidRPr="00CC432A">
        <w:rPr>
          <w:i/>
          <w:iCs/>
          <w:color w:val="000000" w:themeColor="text1"/>
          <w:szCs w:val="28"/>
        </w:rPr>
        <w:t>expression</w:t>
      </w:r>
      <w:proofErr w:type="spellEnd"/>
      <w:r w:rsidRPr="00CC432A">
        <w:rPr>
          <w:i/>
          <w:iCs/>
          <w:color w:val="000000" w:themeColor="text1"/>
          <w:szCs w:val="28"/>
        </w:rPr>
        <w:t xml:space="preserve"> </w:t>
      </w:r>
      <w:r w:rsidRPr="00CC432A">
        <w:rPr>
          <w:color w:val="000000" w:themeColor="text1"/>
          <w:szCs w:val="28"/>
        </w:rPr>
        <w:t>создается, когда выполнение доходит до него, и затем уже может использоваться.</w:t>
      </w:r>
    </w:p>
    <w:p w14:paraId="0ADF2263" w14:textId="7BA848A2" w:rsidR="003B0ABC" w:rsidRDefault="00CC432A" w:rsidP="006237EA">
      <w:pPr>
        <w:spacing w:line="276" w:lineRule="auto"/>
        <w:rPr>
          <w:color w:val="000000"/>
          <w:szCs w:val="28"/>
        </w:rPr>
      </w:pPr>
      <w:r w:rsidRPr="00CC432A">
        <w:rPr>
          <w:rStyle w:val="afe"/>
          <w:b w:val="0"/>
          <w:i/>
          <w:color w:val="000000"/>
          <w:szCs w:val="28"/>
        </w:rPr>
        <w:t>JavaScript</w:t>
      </w:r>
      <w:r w:rsidRPr="00CC432A">
        <w:rPr>
          <w:rStyle w:val="afe"/>
          <w:b w:val="0"/>
          <w:color w:val="000000"/>
          <w:szCs w:val="28"/>
        </w:rPr>
        <w:t xml:space="preserve"> – язык, управляемый событиями. </w:t>
      </w:r>
      <w:r w:rsidRPr="00CC432A">
        <w:rPr>
          <w:color w:val="000000"/>
          <w:szCs w:val="28"/>
        </w:rPr>
        <w:t xml:space="preserve">Все происходящее при выполнении программ является результатом некоторых событий или вызывает какое-либо новое событие. Открытие новой страницы в браузере, перемещение курсора, щелчок мыши, нажатие на клавишу клавиатуры – все это относится к событиям. </w:t>
      </w:r>
      <w:r w:rsidRPr="00CC432A">
        <w:rPr>
          <w:color w:val="1B1B1B"/>
          <w:spacing w:val="-1"/>
          <w:szCs w:val="28"/>
          <w:shd w:val="clear" w:color="auto" w:fill="FFFFFF"/>
        </w:rPr>
        <w:t>Каждое доступное событие имеет</w:t>
      </w:r>
      <w:r w:rsidR="007D5AB5">
        <w:rPr>
          <w:color w:val="1B1B1B"/>
          <w:spacing w:val="-1"/>
          <w:szCs w:val="28"/>
          <w:shd w:val="clear" w:color="auto" w:fill="FFFFFF"/>
        </w:rPr>
        <w:t xml:space="preserve"> </w:t>
      </w:r>
      <w:r w:rsidRPr="00CC432A">
        <w:rPr>
          <w:rStyle w:val="afe"/>
          <w:b w:val="0"/>
          <w:color w:val="1B1B1B"/>
          <w:spacing w:val="-1"/>
          <w:szCs w:val="28"/>
          <w:shd w:val="clear" w:color="auto" w:fill="FFFFFF"/>
        </w:rPr>
        <w:t>обработчик</w:t>
      </w:r>
      <w:r w:rsidRPr="00CC432A">
        <w:rPr>
          <w:rStyle w:val="afe"/>
          <w:color w:val="1B1B1B"/>
          <w:spacing w:val="-1"/>
          <w:szCs w:val="28"/>
          <w:shd w:val="clear" w:color="auto" w:fill="FFFFFF"/>
        </w:rPr>
        <w:t xml:space="preserve"> </w:t>
      </w:r>
      <w:r w:rsidRPr="00CC432A">
        <w:rPr>
          <w:rStyle w:val="afe"/>
          <w:b w:val="0"/>
          <w:color w:val="1B1B1B"/>
          <w:spacing w:val="-1"/>
          <w:szCs w:val="28"/>
          <w:shd w:val="clear" w:color="auto" w:fill="FFFFFF"/>
        </w:rPr>
        <w:t xml:space="preserve">событий </w:t>
      </w:r>
      <w:r w:rsidRPr="00CC432A">
        <w:rPr>
          <w:rStyle w:val="afe"/>
          <w:b w:val="0"/>
          <w:color w:val="000000"/>
          <w:szCs w:val="28"/>
        </w:rPr>
        <w:t>–</w:t>
      </w:r>
      <w:r w:rsidR="007D5AB5">
        <w:rPr>
          <w:rStyle w:val="afe"/>
          <w:color w:val="1B1B1B"/>
          <w:spacing w:val="-1"/>
          <w:szCs w:val="28"/>
          <w:shd w:val="clear" w:color="auto" w:fill="FFFFFF"/>
        </w:rPr>
        <w:t xml:space="preserve"> </w:t>
      </w:r>
      <w:r w:rsidRPr="00CC432A">
        <w:rPr>
          <w:color w:val="1B1B1B"/>
          <w:spacing w:val="-1"/>
          <w:szCs w:val="28"/>
          <w:shd w:val="clear" w:color="auto" w:fill="FFFFFF"/>
        </w:rPr>
        <w:t>блок кода, который</w:t>
      </w:r>
      <w:r w:rsidR="007D5AB5">
        <w:rPr>
          <w:color w:val="1B1B1B"/>
          <w:spacing w:val="-1"/>
          <w:szCs w:val="28"/>
          <w:shd w:val="clear" w:color="auto" w:fill="FFFFFF"/>
        </w:rPr>
        <w:t xml:space="preserve"> </w:t>
      </w:r>
      <w:r w:rsidRPr="00CC432A">
        <w:rPr>
          <w:color w:val="1B1B1B"/>
          <w:spacing w:val="-1"/>
          <w:szCs w:val="28"/>
          <w:shd w:val="clear" w:color="auto" w:fill="FFFFFF"/>
        </w:rPr>
        <w:t>будет запускаться при срабатывании события</w:t>
      </w:r>
      <w:r w:rsidRPr="00CC432A">
        <w:rPr>
          <w:color w:val="000000"/>
          <w:szCs w:val="28"/>
        </w:rPr>
        <w:t xml:space="preserve">. Обработчик события указывается в качестве атрибута в </w:t>
      </w:r>
      <w:r w:rsidRPr="00CC432A">
        <w:rPr>
          <w:i/>
          <w:color w:val="000000"/>
          <w:szCs w:val="28"/>
        </w:rPr>
        <w:t>HTML</w:t>
      </w:r>
      <w:r w:rsidRPr="00CC432A">
        <w:rPr>
          <w:color w:val="000000"/>
          <w:szCs w:val="28"/>
        </w:rPr>
        <w:t xml:space="preserve">-тэгах, где обработчик приравнивается функции, с помощью которой в ответ на событие выполняется некоторое действие. Событие </w:t>
      </w:r>
      <w:r w:rsidR="00FB5D0F">
        <w:rPr>
          <w:rStyle w:val="afe"/>
          <w:b w:val="0"/>
          <w:i/>
          <w:color w:val="000000"/>
          <w:szCs w:val="28"/>
          <w:lang w:val="en-US"/>
        </w:rPr>
        <w:t>l</w:t>
      </w:r>
      <w:proofErr w:type="spellStart"/>
      <w:r w:rsidRPr="00CC432A">
        <w:rPr>
          <w:rStyle w:val="afe"/>
          <w:b w:val="0"/>
          <w:i/>
          <w:color w:val="000000"/>
          <w:szCs w:val="28"/>
        </w:rPr>
        <w:t>oad</w:t>
      </w:r>
      <w:proofErr w:type="spellEnd"/>
      <w:r w:rsidRPr="00CC432A">
        <w:rPr>
          <w:color w:val="000000"/>
          <w:szCs w:val="28"/>
        </w:rPr>
        <w:t xml:space="preserve"> происходит после загрузки чего-либо, например, после открытия страницы в окне браузера. Данное </w:t>
      </w:r>
      <w:r w:rsidRPr="00CC432A">
        <w:rPr>
          <w:color w:val="000000"/>
          <w:szCs w:val="28"/>
        </w:rPr>
        <w:lastRenderedPageBreak/>
        <w:t xml:space="preserve">событие наступает, когда загрузилась вся страница, включая стили, картинки и другие ресурсы. Когда посетитель закрывает окно браузера или переходит на другую страницу, то генерируется событие </w:t>
      </w:r>
      <w:r w:rsidRPr="00CC432A">
        <w:rPr>
          <w:i/>
          <w:color w:val="000000"/>
          <w:szCs w:val="28"/>
          <w:lang w:val="en-US"/>
        </w:rPr>
        <w:t>unload</w:t>
      </w:r>
      <w:r w:rsidRPr="00CC432A">
        <w:rPr>
          <w:color w:val="000000"/>
          <w:szCs w:val="28"/>
        </w:rPr>
        <w:t>. В этот момент стоит совершать простые действия, не требующие много времени, вроде закрытия связан</w:t>
      </w:r>
      <w:r w:rsidR="00890DB9">
        <w:rPr>
          <w:color w:val="000000"/>
          <w:szCs w:val="28"/>
        </w:rPr>
        <w:t>ных всплывающих окон или отсылки</w:t>
      </w:r>
      <w:r w:rsidRPr="00CC432A">
        <w:rPr>
          <w:color w:val="000000"/>
          <w:szCs w:val="28"/>
        </w:rPr>
        <w:t xml:space="preserve"> статистики. </w:t>
      </w:r>
    </w:p>
    <w:p w14:paraId="1F9B2A0C" w14:textId="224C816D" w:rsidR="00CC432A" w:rsidRPr="00CC432A" w:rsidRDefault="00CC432A" w:rsidP="00C72547">
      <w:pPr>
        <w:spacing w:line="276" w:lineRule="auto"/>
        <w:rPr>
          <w:color w:val="000000"/>
          <w:szCs w:val="28"/>
        </w:rPr>
      </w:pPr>
      <w:r w:rsidRPr="00CC432A">
        <w:rPr>
          <w:color w:val="000000"/>
          <w:szCs w:val="28"/>
        </w:rPr>
        <w:t xml:space="preserve">В </w:t>
      </w:r>
      <w:r w:rsidRPr="00CC432A">
        <w:rPr>
          <w:i/>
          <w:color w:val="000000"/>
          <w:szCs w:val="28"/>
          <w:lang w:val="en-US"/>
        </w:rPr>
        <w:t>JavaScript</w:t>
      </w:r>
      <w:r w:rsidRPr="00CC432A">
        <w:rPr>
          <w:color w:val="000000"/>
          <w:szCs w:val="28"/>
        </w:rPr>
        <w:t xml:space="preserve"> существует перечень событий мыши, разделенных на две категории:</w:t>
      </w:r>
      <w:r w:rsidR="00FC1E8C">
        <w:rPr>
          <w:color w:val="000000"/>
          <w:szCs w:val="28"/>
        </w:rPr>
        <w:t xml:space="preserve"> </w:t>
      </w:r>
      <w:r w:rsidRPr="00CC432A">
        <w:rPr>
          <w:szCs w:val="28"/>
        </w:rPr>
        <w:t>простые</w:t>
      </w:r>
      <w:r w:rsidR="006237EA">
        <w:rPr>
          <w:color w:val="000000" w:themeColor="text1"/>
          <w:szCs w:val="28"/>
        </w:rPr>
        <w:t xml:space="preserve"> и </w:t>
      </w:r>
      <w:r w:rsidRPr="00CC432A">
        <w:rPr>
          <w:szCs w:val="28"/>
        </w:rPr>
        <w:t>комплексные</w:t>
      </w:r>
      <w:r w:rsidRPr="00CC432A">
        <w:rPr>
          <w:color w:val="000000" w:themeColor="text1"/>
          <w:szCs w:val="28"/>
        </w:rPr>
        <w:t>.</w:t>
      </w:r>
      <w:r w:rsidR="00C72547">
        <w:rPr>
          <w:color w:val="000000"/>
          <w:szCs w:val="28"/>
        </w:rPr>
        <w:t xml:space="preserve"> </w:t>
      </w:r>
      <w:r w:rsidRPr="00CC432A">
        <w:rPr>
          <w:color w:val="000000"/>
          <w:szCs w:val="28"/>
        </w:rPr>
        <w:t xml:space="preserve">Примером комплексного события является событие </w:t>
      </w:r>
      <w:r w:rsidRPr="00CC432A">
        <w:rPr>
          <w:i/>
          <w:color w:val="000000"/>
          <w:szCs w:val="28"/>
          <w:lang w:val="en-US"/>
        </w:rPr>
        <w:t>click</w:t>
      </w:r>
      <w:r w:rsidRPr="00CC432A">
        <w:rPr>
          <w:color w:val="000000"/>
          <w:szCs w:val="28"/>
        </w:rPr>
        <w:t xml:space="preserve">. Оно вызывается при </w:t>
      </w:r>
      <w:proofErr w:type="spellStart"/>
      <w:r w:rsidRPr="00CC432A">
        <w:rPr>
          <w:i/>
          <w:color w:val="000000"/>
          <w:szCs w:val="28"/>
          <w:lang w:val="en-US"/>
        </w:rPr>
        <w:t>mousedown</w:t>
      </w:r>
      <w:proofErr w:type="spellEnd"/>
      <w:r w:rsidRPr="00CC432A">
        <w:rPr>
          <w:color w:val="000000"/>
          <w:szCs w:val="28"/>
        </w:rPr>
        <w:t xml:space="preserve">, а затем </w:t>
      </w:r>
      <w:proofErr w:type="spellStart"/>
      <w:r w:rsidRPr="00CC432A">
        <w:rPr>
          <w:i/>
          <w:color w:val="000000"/>
          <w:szCs w:val="28"/>
          <w:lang w:val="en-US"/>
        </w:rPr>
        <w:t>mouseup</w:t>
      </w:r>
      <w:proofErr w:type="spellEnd"/>
      <w:r w:rsidRPr="00CC432A">
        <w:rPr>
          <w:color w:val="000000"/>
          <w:szCs w:val="28"/>
        </w:rPr>
        <w:t xml:space="preserve"> над одним и тем же элементом, если использовалась левая копка мыши.</w:t>
      </w:r>
    </w:p>
    <w:p w14:paraId="1EA8DC5D" w14:textId="77777777" w:rsidR="00CC432A" w:rsidRPr="00CC432A" w:rsidRDefault="00CC432A" w:rsidP="00CC432A">
      <w:pPr>
        <w:spacing w:line="276" w:lineRule="auto"/>
        <w:rPr>
          <w:color w:val="000000"/>
          <w:szCs w:val="28"/>
        </w:rPr>
      </w:pPr>
      <w:r w:rsidRPr="00CC432A">
        <w:rPr>
          <w:color w:val="000000"/>
          <w:szCs w:val="28"/>
        </w:rPr>
        <w:t>К простым событиям мыши относятся следующие:</w:t>
      </w:r>
    </w:p>
    <w:p w14:paraId="4F1A92A2" w14:textId="74FC4FE4" w:rsidR="00CC432A" w:rsidRPr="00CC432A" w:rsidRDefault="00CC432A" w:rsidP="00CC432A">
      <w:pPr>
        <w:pStyle w:val="a4"/>
        <w:numPr>
          <w:ilvl w:val="0"/>
          <w:numId w:val="20"/>
        </w:numPr>
        <w:spacing w:line="276" w:lineRule="auto"/>
        <w:ind w:left="0" w:firstLine="709"/>
        <w:rPr>
          <w:color w:val="000000"/>
          <w:szCs w:val="28"/>
        </w:rPr>
      </w:pPr>
      <w:proofErr w:type="spellStart"/>
      <w:r w:rsidRPr="00CC432A">
        <w:rPr>
          <w:i/>
          <w:iCs/>
          <w:szCs w:val="28"/>
          <w:lang w:val="en-US"/>
        </w:rPr>
        <w:t>mousedown</w:t>
      </w:r>
      <w:proofErr w:type="spellEnd"/>
      <w:r w:rsidRPr="00CC432A">
        <w:rPr>
          <w:color w:val="000000" w:themeColor="text1"/>
          <w:szCs w:val="28"/>
        </w:rPr>
        <w:t xml:space="preserve"> – кнопка м</w:t>
      </w:r>
      <w:r w:rsidR="00095EB9">
        <w:rPr>
          <w:color w:val="000000" w:themeColor="text1"/>
          <w:szCs w:val="28"/>
        </w:rPr>
        <w:t>ы</w:t>
      </w:r>
      <w:r w:rsidRPr="00CC432A">
        <w:rPr>
          <w:color w:val="000000" w:themeColor="text1"/>
          <w:szCs w:val="28"/>
        </w:rPr>
        <w:t>ши нажата над элементом;</w:t>
      </w:r>
    </w:p>
    <w:p w14:paraId="49782931" w14:textId="77777777" w:rsidR="00CC432A" w:rsidRPr="00CC432A" w:rsidRDefault="00CC432A" w:rsidP="00CC432A">
      <w:pPr>
        <w:pStyle w:val="a4"/>
        <w:numPr>
          <w:ilvl w:val="0"/>
          <w:numId w:val="20"/>
        </w:numPr>
        <w:spacing w:line="276" w:lineRule="auto"/>
        <w:ind w:left="0" w:firstLine="709"/>
        <w:rPr>
          <w:color w:val="000000"/>
          <w:szCs w:val="28"/>
        </w:rPr>
      </w:pPr>
      <w:proofErr w:type="spellStart"/>
      <w:r w:rsidRPr="00CC432A">
        <w:rPr>
          <w:i/>
          <w:iCs/>
          <w:szCs w:val="28"/>
          <w:lang w:val="en-US"/>
        </w:rPr>
        <w:t>mouseup</w:t>
      </w:r>
      <w:proofErr w:type="spellEnd"/>
      <w:r w:rsidRPr="00CC432A">
        <w:rPr>
          <w:color w:val="000000" w:themeColor="text1"/>
          <w:szCs w:val="28"/>
        </w:rPr>
        <w:t xml:space="preserve"> – кнопка мыши опущена над элементом;</w:t>
      </w:r>
    </w:p>
    <w:p w14:paraId="21D11C90" w14:textId="77777777" w:rsidR="00CC432A" w:rsidRPr="00CC432A" w:rsidRDefault="008F7C0D" w:rsidP="00CC432A">
      <w:pPr>
        <w:pStyle w:val="a4"/>
        <w:numPr>
          <w:ilvl w:val="0"/>
          <w:numId w:val="20"/>
        </w:numPr>
        <w:spacing w:line="276" w:lineRule="auto"/>
        <w:ind w:left="0" w:firstLine="709"/>
        <w:rPr>
          <w:color w:val="000000"/>
          <w:szCs w:val="28"/>
        </w:rPr>
      </w:pPr>
      <w:hyperlink r:id="rId8" w:anchor="%D0%BE%D0%B1%D1%8A%D0%B5%D0%BA%D1%82%D1%8B_objects">
        <w:r w:rsidR="00CC432A" w:rsidRPr="00CC432A">
          <w:rPr>
            <w:i/>
            <w:iCs/>
            <w:color w:val="000000" w:themeColor="text1"/>
            <w:szCs w:val="28"/>
            <w:lang w:val="en-US"/>
          </w:rPr>
          <w:t>mouseover</w:t>
        </w:r>
      </w:hyperlink>
      <w:r w:rsidR="00CC432A" w:rsidRPr="00CC432A">
        <w:rPr>
          <w:color w:val="000000" w:themeColor="text1"/>
          <w:szCs w:val="28"/>
        </w:rPr>
        <w:t xml:space="preserve"> – курсор мыши появляется над элементом;</w:t>
      </w:r>
    </w:p>
    <w:p w14:paraId="6E417908" w14:textId="77777777" w:rsidR="00CC432A" w:rsidRPr="00CC432A" w:rsidRDefault="008F7C0D" w:rsidP="00CC432A">
      <w:pPr>
        <w:numPr>
          <w:ilvl w:val="0"/>
          <w:numId w:val="20"/>
        </w:numPr>
        <w:shd w:val="clear" w:color="auto" w:fill="FFFFFF"/>
        <w:spacing w:line="276" w:lineRule="auto"/>
        <w:ind w:left="0" w:firstLine="709"/>
        <w:rPr>
          <w:color w:val="000000"/>
          <w:szCs w:val="28"/>
        </w:rPr>
      </w:pPr>
      <w:hyperlink r:id="rId9" w:anchor="%D1%81%D1%82%D1%80%D0%BE%D0%BA%D0%B8_strings">
        <w:proofErr w:type="spellStart"/>
        <w:r w:rsidR="00CC432A" w:rsidRPr="00CC432A">
          <w:rPr>
            <w:i/>
            <w:iCs/>
            <w:color w:val="000000" w:themeColor="text1"/>
            <w:szCs w:val="28"/>
            <w:lang w:val="en-US"/>
          </w:rPr>
          <w:t>mouseout</w:t>
        </w:r>
        <w:proofErr w:type="spellEnd"/>
      </w:hyperlink>
      <w:r w:rsidR="00CC432A" w:rsidRPr="00CC432A">
        <w:rPr>
          <w:color w:val="000000" w:themeColor="text1"/>
          <w:szCs w:val="28"/>
        </w:rPr>
        <w:t xml:space="preserve"> – курсор мыши уходит с элемента;</w:t>
      </w:r>
    </w:p>
    <w:p w14:paraId="60CD1500" w14:textId="77777777" w:rsidR="00CC432A" w:rsidRPr="00CC432A" w:rsidRDefault="008F7C0D" w:rsidP="00CC432A">
      <w:pPr>
        <w:numPr>
          <w:ilvl w:val="0"/>
          <w:numId w:val="20"/>
        </w:numPr>
        <w:shd w:val="clear" w:color="auto" w:fill="FFFFFF"/>
        <w:spacing w:line="276" w:lineRule="auto"/>
        <w:ind w:left="0" w:firstLine="709"/>
        <w:rPr>
          <w:color w:val="000000"/>
          <w:szCs w:val="28"/>
        </w:rPr>
      </w:pPr>
      <w:hyperlink r:id="rId10" w:anchor="%D0%BB%D0%BE%D0%B3%D0%B8%D1%87%D0%B5%D1%81%D0%BA%D0%B8%D0%B5_booleans">
        <w:proofErr w:type="spellStart"/>
        <w:r w:rsidR="00CC432A" w:rsidRPr="00CC432A">
          <w:rPr>
            <w:i/>
            <w:iCs/>
            <w:color w:val="000000" w:themeColor="text1"/>
            <w:szCs w:val="28"/>
            <w:lang w:val="en-US"/>
          </w:rPr>
          <w:t>mousemove</w:t>
        </w:r>
        <w:proofErr w:type="spellEnd"/>
      </w:hyperlink>
      <w:r w:rsidR="00CC432A" w:rsidRPr="00CC432A">
        <w:rPr>
          <w:color w:val="000000" w:themeColor="text1"/>
          <w:szCs w:val="28"/>
        </w:rPr>
        <w:t xml:space="preserve"> – любое движение мыши над элементом;</w:t>
      </w:r>
    </w:p>
    <w:p w14:paraId="36AB8CD3" w14:textId="0DBC8EA1" w:rsidR="00CC432A" w:rsidRPr="00CC432A" w:rsidRDefault="008F7C0D" w:rsidP="00CC432A">
      <w:pPr>
        <w:numPr>
          <w:ilvl w:val="0"/>
          <w:numId w:val="20"/>
        </w:numPr>
        <w:shd w:val="clear" w:color="auto" w:fill="FFFFFF"/>
        <w:spacing w:line="276" w:lineRule="auto"/>
        <w:ind w:left="0" w:firstLine="709"/>
        <w:rPr>
          <w:color w:val="000000" w:themeColor="text1"/>
          <w:szCs w:val="28"/>
        </w:rPr>
      </w:pPr>
      <w:hyperlink r:id="rId11" w:anchor="%D0%BE%D0%B1%D1%8A%D0%B5%D0%BA%D1%82%D1%8B_objects">
        <w:proofErr w:type="spellStart"/>
        <w:r w:rsidR="00CC432A" w:rsidRPr="00CC432A">
          <w:rPr>
            <w:i/>
            <w:iCs/>
            <w:color w:val="000000" w:themeColor="text1"/>
            <w:szCs w:val="28"/>
            <w:lang w:val="en-US"/>
          </w:rPr>
          <w:t>context</w:t>
        </w:r>
      </w:hyperlink>
      <w:r w:rsidR="00CC432A" w:rsidRPr="00CC432A">
        <w:rPr>
          <w:i/>
          <w:iCs/>
          <w:color w:val="000000" w:themeColor="text1"/>
          <w:szCs w:val="28"/>
          <w:lang w:val="en-US"/>
        </w:rPr>
        <w:t>menu</w:t>
      </w:r>
      <w:proofErr w:type="spellEnd"/>
      <w:r w:rsidR="00CC432A" w:rsidRPr="00CC432A">
        <w:rPr>
          <w:color w:val="000000" w:themeColor="text1"/>
          <w:szCs w:val="28"/>
        </w:rPr>
        <w:t xml:space="preserve"> – открытие к</w:t>
      </w:r>
      <w:r w:rsidR="007949D3">
        <w:rPr>
          <w:color w:val="000000" w:themeColor="text1"/>
          <w:szCs w:val="28"/>
        </w:rPr>
        <w:t>онтекстного меню правой кнопкой</w:t>
      </w:r>
      <w:r w:rsidR="007D5AB5">
        <w:rPr>
          <w:color w:val="000000" w:themeColor="text1"/>
          <w:szCs w:val="28"/>
        </w:rPr>
        <w:t xml:space="preserve"> </w:t>
      </w:r>
      <w:r w:rsidR="00CC432A" w:rsidRPr="00CC432A">
        <w:rPr>
          <w:color w:val="000000" w:themeColor="text1"/>
          <w:szCs w:val="28"/>
        </w:rPr>
        <w:t xml:space="preserve">мыши; </w:t>
      </w:r>
    </w:p>
    <w:p w14:paraId="6E463CBD" w14:textId="77777777" w:rsidR="00CC432A" w:rsidRPr="00CC432A" w:rsidRDefault="00CC432A" w:rsidP="00CC432A">
      <w:pPr>
        <w:numPr>
          <w:ilvl w:val="0"/>
          <w:numId w:val="20"/>
        </w:numPr>
        <w:shd w:val="clear" w:color="auto" w:fill="FFFFFF"/>
        <w:spacing w:line="276" w:lineRule="auto"/>
        <w:ind w:left="0" w:firstLine="709"/>
        <w:rPr>
          <w:color w:val="000000" w:themeColor="text1"/>
          <w:szCs w:val="28"/>
        </w:rPr>
      </w:pPr>
      <w:r w:rsidRPr="00CC432A">
        <w:rPr>
          <w:szCs w:val="28"/>
        </w:rPr>
        <w:t>и многие другие.</w:t>
      </w:r>
    </w:p>
    <w:p w14:paraId="17950072" w14:textId="77777777" w:rsidR="00CC432A" w:rsidRPr="00CC432A" w:rsidRDefault="00CC432A" w:rsidP="00CC432A">
      <w:pPr>
        <w:pStyle w:val="af7"/>
        <w:shd w:val="clear" w:color="auto" w:fill="FFFFFF"/>
        <w:spacing w:before="0" w:beforeAutospacing="0" w:after="0" w:afterAutospacing="0" w:line="276" w:lineRule="auto"/>
        <w:rPr>
          <w:color w:val="1B1B1B"/>
          <w:spacing w:val="-1"/>
          <w:sz w:val="28"/>
          <w:szCs w:val="28"/>
          <w:shd w:val="clear" w:color="auto" w:fill="FFFFFF"/>
          <w:lang w:val="ru-RU"/>
        </w:rPr>
      </w:pPr>
      <w:r w:rsidRPr="00CC432A">
        <w:rPr>
          <w:color w:val="000000"/>
          <w:sz w:val="28"/>
          <w:szCs w:val="28"/>
          <w:lang w:val="ru-RU"/>
        </w:rPr>
        <w:t xml:space="preserve">В </w:t>
      </w:r>
      <w:r w:rsidRPr="00CC432A">
        <w:rPr>
          <w:i/>
          <w:color w:val="000000"/>
          <w:sz w:val="28"/>
          <w:szCs w:val="28"/>
        </w:rPr>
        <w:t>JavaScript</w:t>
      </w:r>
      <w:r w:rsidRPr="00CC432A">
        <w:rPr>
          <w:color w:val="000000"/>
          <w:sz w:val="28"/>
          <w:szCs w:val="28"/>
          <w:lang w:val="ru-RU"/>
        </w:rPr>
        <w:t xml:space="preserve"> существует восемь типов данных, семь из которых являются примитивными, так как содержат только одно значение. Объекты же используются для хранений коллекций различных значений и более сложных сущностей. Стандартными встроенными объектами языка, поддерживаемыми всеми браузерами, являются объекты </w:t>
      </w:r>
      <w:r w:rsidRPr="00CC432A">
        <w:rPr>
          <w:i/>
          <w:color w:val="000000"/>
          <w:sz w:val="28"/>
          <w:szCs w:val="28"/>
        </w:rPr>
        <w:t>Math</w:t>
      </w:r>
      <w:r w:rsidRPr="00CC432A">
        <w:rPr>
          <w:color w:val="000000"/>
          <w:sz w:val="28"/>
          <w:szCs w:val="28"/>
          <w:lang w:val="ru-RU"/>
        </w:rPr>
        <w:t xml:space="preserve">, </w:t>
      </w:r>
      <w:r w:rsidRPr="00CC432A">
        <w:rPr>
          <w:i/>
          <w:color w:val="000000"/>
          <w:sz w:val="28"/>
          <w:szCs w:val="28"/>
        </w:rPr>
        <w:t>Date</w:t>
      </w:r>
      <w:r w:rsidRPr="00CC432A">
        <w:rPr>
          <w:color w:val="000000"/>
          <w:sz w:val="28"/>
          <w:szCs w:val="28"/>
          <w:lang w:val="ru-RU"/>
        </w:rPr>
        <w:t xml:space="preserve"> и </w:t>
      </w:r>
      <w:r w:rsidRPr="00CC432A">
        <w:rPr>
          <w:i/>
          <w:color w:val="000000"/>
          <w:sz w:val="28"/>
          <w:szCs w:val="28"/>
        </w:rPr>
        <w:t>String</w:t>
      </w:r>
      <w:r w:rsidRPr="00CC432A">
        <w:rPr>
          <w:color w:val="000000"/>
          <w:sz w:val="28"/>
          <w:szCs w:val="28"/>
          <w:lang w:val="ru-RU"/>
        </w:rPr>
        <w:t xml:space="preserve">. </w:t>
      </w:r>
      <w:r w:rsidRPr="00CC432A">
        <w:rPr>
          <w:color w:val="1B1B1B"/>
          <w:spacing w:val="-1"/>
          <w:sz w:val="28"/>
          <w:szCs w:val="28"/>
          <w:shd w:val="clear" w:color="auto" w:fill="FFFFFF"/>
          <w:lang w:val="ru-RU"/>
        </w:rPr>
        <w:t xml:space="preserve">Объект </w:t>
      </w:r>
      <w:r w:rsidRPr="00CC432A">
        <w:rPr>
          <w:i/>
          <w:color w:val="1B1B1B"/>
          <w:spacing w:val="-1"/>
          <w:sz w:val="28"/>
          <w:szCs w:val="28"/>
          <w:shd w:val="clear" w:color="auto" w:fill="FFFFFF"/>
        </w:rPr>
        <w:t>Math</w:t>
      </w:r>
      <w:r w:rsidRPr="00CC432A">
        <w:rPr>
          <w:color w:val="1B1B1B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CC432A">
        <w:rPr>
          <w:color w:val="000000"/>
          <w:sz w:val="28"/>
          <w:szCs w:val="28"/>
          <w:lang w:val="ru-RU"/>
        </w:rPr>
        <w:t>–</w:t>
      </w:r>
      <w:r w:rsidRPr="00CC432A">
        <w:rPr>
          <w:color w:val="1B1B1B"/>
          <w:spacing w:val="-1"/>
          <w:sz w:val="28"/>
          <w:szCs w:val="28"/>
          <w:shd w:val="clear" w:color="auto" w:fill="FFFFFF"/>
          <w:lang w:val="ru-RU"/>
        </w:rPr>
        <w:t xml:space="preserve">встроенный объект, хранящий в своих свойствах и методах различные математические константы и функции. Стандартный объект </w:t>
      </w:r>
      <w:r w:rsidRPr="00CC432A">
        <w:rPr>
          <w:i/>
          <w:color w:val="1B1B1B"/>
          <w:spacing w:val="-1"/>
          <w:sz w:val="28"/>
          <w:szCs w:val="28"/>
          <w:shd w:val="clear" w:color="auto" w:fill="FFFFFF"/>
        </w:rPr>
        <w:t>Date</w:t>
      </w:r>
      <w:r w:rsidRPr="00CC432A">
        <w:rPr>
          <w:color w:val="1B1B1B"/>
          <w:spacing w:val="-1"/>
          <w:sz w:val="28"/>
          <w:szCs w:val="28"/>
          <w:shd w:val="clear" w:color="auto" w:fill="FFFFFF"/>
          <w:lang w:val="ru-RU"/>
        </w:rPr>
        <w:t xml:space="preserve"> содержит дату и время, а также предоставляет методы управления ими. Для создания нового объекта </w:t>
      </w:r>
      <w:r w:rsidRPr="00CC432A">
        <w:rPr>
          <w:i/>
          <w:color w:val="1B1B1B"/>
          <w:spacing w:val="-1"/>
          <w:sz w:val="28"/>
          <w:szCs w:val="28"/>
          <w:shd w:val="clear" w:color="auto" w:fill="FFFFFF"/>
        </w:rPr>
        <w:t>Date</w:t>
      </w:r>
      <w:r w:rsidRPr="00CC432A">
        <w:rPr>
          <w:color w:val="1B1B1B"/>
          <w:spacing w:val="-1"/>
          <w:sz w:val="28"/>
          <w:szCs w:val="28"/>
          <w:shd w:val="clear" w:color="auto" w:fill="FFFFFF"/>
          <w:lang w:val="ru-RU"/>
        </w:rPr>
        <w:t xml:space="preserve"> нужно вызвать конструктор </w:t>
      </w:r>
      <w:r w:rsidRPr="00CC432A">
        <w:rPr>
          <w:i/>
          <w:color w:val="1B1B1B"/>
          <w:spacing w:val="-1"/>
          <w:sz w:val="28"/>
          <w:szCs w:val="28"/>
          <w:shd w:val="clear" w:color="auto" w:fill="FFFFFF"/>
        </w:rPr>
        <w:t>new</w:t>
      </w:r>
      <w:r w:rsidRPr="00CC432A">
        <w:rPr>
          <w:i/>
          <w:color w:val="1B1B1B"/>
          <w:spacing w:val="-1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Pr="00CC432A">
        <w:rPr>
          <w:i/>
          <w:color w:val="1B1B1B"/>
          <w:spacing w:val="-1"/>
          <w:sz w:val="28"/>
          <w:szCs w:val="28"/>
          <w:shd w:val="clear" w:color="auto" w:fill="FFFFFF"/>
        </w:rPr>
        <w:t>Date</w:t>
      </w:r>
      <w:r w:rsidRPr="00CC432A">
        <w:rPr>
          <w:i/>
          <w:color w:val="1B1B1B"/>
          <w:spacing w:val="-1"/>
          <w:sz w:val="28"/>
          <w:szCs w:val="28"/>
          <w:shd w:val="clear" w:color="auto" w:fill="FFFFFF"/>
          <w:lang w:val="ru-RU"/>
        </w:rPr>
        <w:t>(</w:t>
      </w:r>
      <w:proofErr w:type="gramEnd"/>
      <w:r w:rsidRPr="00CC432A">
        <w:rPr>
          <w:i/>
          <w:color w:val="1B1B1B"/>
          <w:spacing w:val="-1"/>
          <w:sz w:val="28"/>
          <w:szCs w:val="28"/>
          <w:shd w:val="clear" w:color="auto" w:fill="FFFFFF"/>
          <w:lang w:val="ru-RU"/>
        </w:rPr>
        <w:t>)</w:t>
      </w:r>
      <w:r w:rsidRPr="00CC432A">
        <w:rPr>
          <w:color w:val="1B1B1B"/>
          <w:spacing w:val="-1"/>
          <w:sz w:val="28"/>
          <w:szCs w:val="28"/>
          <w:shd w:val="clear" w:color="auto" w:fill="FFFFFF"/>
          <w:lang w:val="ru-RU"/>
        </w:rPr>
        <w:t xml:space="preserve"> с одним из следующих аргументов:</w:t>
      </w:r>
    </w:p>
    <w:p w14:paraId="4A3ECA8A" w14:textId="77777777" w:rsidR="00CC432A" w:rsidRPr="00CC432A" w:rsidRDefault="00CC432A" w:rsidP="00CC432A">
      <w:pPr>
        <w:pStyle w:val="a4"/>
        <w:numPr>
          <w:ilvl w:val="0"/>
          <w:numId w:val="20"/>
        </w:numPr>
        <w:spacing w:line="276" w:lineRule="auto"/>
        <w:ind w:left="0" w:firstLine="709"/>
        <w:rPr>
          <w:color w:val="000000"/>
          <w:szCs w:val="28"/>
        </w:rPr>
      </w:pPr>
      <w:r w:rsidRPr="00CC432A">
        <w:rPr>
          <w:szCs w:val="28"/>
        </w:rPr>
        <w:t>без аргументов</w:t>
      </w:r>
      <w:r w:rsidRPr="00CC432A">
        <w:rPr>
          <w:color w:val="000000" w:themeColor="text1"/>
          <w:szCs w:val="28"/>
        </w:rPr>
        <w:t xml:space="preserve"> – создание объекта с текущими датой и временем;</w:t>
      </w:r>
    </w:p>
    <w:p w14:paraId="65ECE1A7" w14:textId="77777777" w:rsidR="00CC432A" w:rsidRPr="00CC432A" w:rsidRDefault="00CC432A" w:rsidP="00CC432A">
      <w:pPr>
        <w:pStyle w:val="a4"/>
        <w:numPr>
          <w:ilvl w:val="0"/>
          <w:numId w:val="20"/>
        </w:numPr>
        <w:spacing w:line="276" w:lineRule="auto"/>
        <w:ind w:left="0" w:firstLine="709"/>
        <w:rPr>
          <w:color w:val="000000"/>
          <w:szCs w:val="28"/>
        </w:rPr>
      </w:pPr>
      <w:r w:rsidRPr="00CC432A">
        <w:rPr>
          <w:i/>
          <w:iCs/>
          <w:szCs w:val="28"/>
          <w:lang w:val="en-US"/>
        </w:rPr>
        <w:t>milliseconds</w:t>
      </w:r>
      <w:r w:rsidRPr="00CC432A">
        <w:rPr>
          <w:color w:val="000000"/>
          <w:szCs w:val="28"/>
        </w:rPr>
        <w:t xml:space="preserve"> – создание объекта с временем, равным количеству миллисекунд, </w:t>
      </w:r>
      <w:r w:rsidRPr="00CC432A">
        <w:rPr>
          <w:color w:val="1B1B1B"/>
          <w:spacing w:val="-1"/>
          <w:szCs w:val="28"/>
          <w:shd w:val="clear" w:color="auto" w:fill="FFFFFF"/>
        </w:rPr>
        <w:t>прошедших с 1-го января 1970 года</w:t>
      </w:r>
      <w:r w:rsidRPr="00CC432A">
        <w:rPr>
          <w:color w:val="000000"/>
          <w:szCs w:val="28"/>
        </w:rPr>
        <w:t>;</w:t>
      </w:r>
    </w:p>
    <w:p w14:paraId="4B99B57C" w14:textId="77777777" w:rsidR="00CC432A" w:rsidRPr="00CC432A" w:rsidRDefault="008F7C0D" w:rsidP="00CC432A">
      <w:pPr>
        <w:pStyle w:val="a4"/>
        <w:numPr>
          <w:ilvl w:val="0"/>
          <w:numId w:val="20"/>
        </w:numPr>
        <w:spacing w:line="276" w:lineRule="auto"/>
        <w:ind w:left="0" w:firstLine="709"/>
        <w:rPr>
          <w:color w:val="000000"/>
          <w:szCs w:val="28"/>
        </w:rPr>
      </w:pPr>
      <w:hyperlink r:id="rId12" w:anchor="%D0%BE%D0%B1%D1%8A%D0%B5%D0%BA%D1%82%D1%8B_objects">
        <w:proofErr w:type="spellStart"/>
        <w:r w:rsidR="00CC432A" w:rsidRPr="00CC432A">
          <w:rPr>
            <w:i/>
            <w:iCs/>
            <w:color w:val="000000" w:themeColor="text1"/>
            <w:szCs w:val="28"/>
            <w:lang w:val="en-US"/>
          </w:rPr>
          <w:t>datestring</w:t>
        </w:r>
        <w:proofErr w:type="spellEnd"/>
      </w:hyperlink>
      <w:r w:rsidR="00CC432A" w:rsidRPr="00CC432A">
        <w:rPr>
          <w:color w:val="000000" w:themeColor="text1"/>
          <w:szCs w:val="28"/>
        </w:rPr>
        <w:t xml:space="preserve"> – создание объекта с датой, прочитанной из строки;</w:t>
      </w:r>
    </w:p>
    <w:p w14:paraId="62D42C83" w14:textId="77777777" w:rsidR="00CC432A" w:rsidRPr="00CC432A" w:rsidRDefault="00CC432A" w:rsidP="00CC432A">
      <w:pPr>
        <w:numPr>
          <w:ilvl w:val="0"/>
          <w:numId w:val="20"/>
        </w:numPr>
        <w:shd w:val="clear" w:color="auto" w:fill="FFFFFF" w:themeFill="background1"/>
        <w:spacing w:line="276" w:lineRule="auto"/>
        <w:ind w:left="0" w:firstLine="709"/>
        <w:rPr>
          <w:color w:val="000000"/>
          <w:szCs w:val="28"/>
        </w:rPr>
      </w:pPr>
      <w:r w:rsidRPr="00CC432A">
        <w:rPr>
          <w:i/>
          <w:iCs/>
          <w:color w:val="000000"/>
          <w:szCs w:val="28"/>
          <w:lang w:val="en-US"/>
        </w:rPr>
        <w:t>year</w:t>
      </w:r>
      <w:r w:rsidRPr="00CC432A">
        <w:rPr>
          <w:i/>
          <w:iCs/>
          <w:color w:val="000000"/>
          <w:szCs w:val="28"/>
        </w:rPr>
        <w:t xml:space="preserve">, </w:t>
      </w:r>
      <w:r w:rsidRPr="00CC432A">
        <w:rPr>
          <w:i/>
          <w:iCs/>
          <w:color w:val="000000"/>
          <w:szCs w:val="28"/>
          <w:lang w:val="en-US"/>
        </w:rPr>
        <w:t>month</w:t>
      </w:r>
      <w:r w:rsidRPr="00CC432A">
        <w:rPr>
          <w:i/>
          <w:iCs/>
          <w:color w:val="000000"/>
          <w:szCs w:val="28"/>
        </w:rPr>
        <w:t xml:space="preserve">, </w:t>
      </w:r>
      <w:r w:rsidRPr="00CC432A">
        <w:rPr>
          <w:i/>
          <w:iCs/>
          <w:color w:val="000000"/>
          <w:szCs w:val="28"/>
          <w:lang w:val="en-US"/>
        </w:rPr>
        <w:t>date</w:t>
      </w:r>
      <w:r w:rsidRPr="00CC432A">
        <w:rPr>
          <w:i/>
          <w:iCs/>
          <w:color w:val="000000"/>
          <w:szCs w:val="28"/>
        </w:rPr>
        <w:t xml:space="preserve">, </w:t>
      </w:r>
      <w:r w:rsidRPr="00CC432A">
        <w:rPr>
          <w:i/>
          <w:iCs/>
          <w:color w:val="000000"/>
          <w:szCs w:val="28"/>
          <w:lang w:val="en-US"/>
        </w:rPr>
        <w:t>hours</w:t>
      </w:r>
      <w:r w:rsidRPr="00CC432A">
        <w:rPr>
          <w:i/>
          <w:iCs/>
          <w:color w:val="000000"/>
          <w:szCs w:val="28"/>
        </w:rPr>
        <w:t xml:space="preserve">, </w:t>
      </w:r>
      <w:r w:rsidRPr="00CC432A">
        <w:rPr>
          <w:i/>
          <w:iCs/>
          <w:color w:val="000000"/>
          <w:szCs w:val="28"/>
          <w:lang w:val="en-US"/>
        </w:rPr>
        <w:t>minutes</w:t>
      </w:r>
      <w:r w:rsidRPr="00CC432A">
        <w:rPr>
          <w:i/>
          <w:iCs/>
          <w:color w:val="000000"/>
          <w:szCs w:val="28"/>
        </w:rPr>
        <w:t xml:space="preserve">, </w:t>
      </w:r>
      <w:r w:rsidRPr="00CC432A">
        <w:rPr>
          <w:i/>
          <w:iCs/>
          <w:color w:val="000000"/>
          <w:szCs w:val="28"/>
          <w:lang w:val="en-US"/>
        </w:rPr>
        <w:t>seconds</w:t>
      </w:r>
      <w:r w:rsidRPr="00CC432A">
        <w:rPr>
          <w:i/>
          <w:iCs/>
          <w:color w:val="000000"/>
          <w:szCs w:val="28"/>
        </w:rPr>
        <w:t xml:space="preserve">, </w:t>
      </w:r>
      <w:proofErr w:type="spellStart"/>
      <w:r w:rsidRPr="00CC432A">
        <w:rPr>
          <w:i/>
          <w:iCs/>
          <w:color w:val="000000"/>
          <w:szCs w:val="28"/>
          <w:lang w:val="en-US"/>
        </w:rPr>
        <w:t>ms</w:t>
      </w:r>
      <w:proofErr w:type="spellEnd"/>
      <w:r w:rsidRPr="00CC432A">
        <w:rPr>
          <w:color w:val="000000"/>
          <w:szCs w:val="28"/>
        </w:rPr>
        <w:t xml:space="preserve"> – создание объекта с заданными компонентами в местном часовом поясе.</w:t>
      </w:r>
      <w:r w:rsidRPr="00CC432A">
        <w:rPr>
          <w:color w:val="1B1B1B"/>
          <w:spacing w:val="-1"/>
          <w:szCs w:val="28"/>
          <w:shd w:val="clear" w:color="auto" w:fill="FFFFFF"/>
        </w:rPr>
        <w:t xml:space="preserve"> </w:t>
      </w:r>
    </w:p>
    <w:p w14:paraId="00BC8EF6" w14:textId="2F30631C" w:rsidR="00CC432A" w:rsidRPr="00CC432A" w:rsidRDefault="00CC432A" w:rsidP="00C43AEE">
      <w:pPr>
        <w:shd w:val="clear" w:color="auto" w:fill="FFFFFF"/>
        <w:spacing w:line="276" w:lineRule="auto"/>
        <w:rPr>
          <w:color w:val="000000"/>
          <w:szCs w:val="28"/>
        </w:rPr>
      </w:pPr>
      <w:r w:rsidRPr="00CC432A">
        <w:rPr>
          <w:color w:val="000000"/>
          <w:szCs w:val="28"/>
        </w:rPr>
        <w:t xml:space="preserve">Объект </w:t>
      </w:r>
      <w:proofErr w:type="spellStart"/>
      <w:r w:rsidRPr="00CC432A">
        <w:rPr>
          <w:rStyle w:val="afe"/>
          <w:b w:val="0"/>
          <w:i/>
          <w:color w:val="000000"/>
          <w:szCs w:val="28"/>
        </w:rPr>
        <w:t>String</w:t>
      </w:r>
      <w:proofErr w:type="spellEnd"/>
      <w:r w:rsidRPr="00CC432A">
        <w:rPr>
          <w:rStyle w:val="afe"/>
          <w:color w:val="000000"/>
          <w:szCs w:val="28"/>
        </w:rPr>
        <w:t xml:space="preserve"> </w:t>
      </w:r>
      <w:r w:rsidRPr="00CC432A">
        <w:rPr>
          <w:color w:val="000000"/>
          <w:szCs w:val="28"/>
        </w:rPr>
        <w:t>представляет последовательность символов в строке и позволяет изменять и форматировать текстовую строку, выделять внутри неё часть строки, разбить строку на отдельные стр</w:t>
      </w:r>
      <w:r w:rsidR="008003DD">
        <w:rPr>
          <w:color w:val="000000"/>
          <w:szCs w:val="28"/>
        </w:rPr>
        <w:t>оки и занести их в массив и так </w:t>
      </w:r>
      <w:r w:rsidRPr="00CC432A">
        <w:rPr>
          <w:color w:val="000000"/>
          <w:szCs w:val="28"/>
        </w:rPr>
        <w:t xml:space="preserve">далее. </w:t>
      </w:r>
    </w:p>
    <w:p w14:paraId="5CC52006" w14:textId="77777777" w:rsidR="00CC432A" w:rsidRPr="00CC432A" w:rsidRDefault="00CC432A" w:rsidP="00CC432A">
      <w:pPr>
        <w:shd w:val="clear" w:color="auto" w:fill="FFFFFF"/>
        <w:spacing w:line="276" w:lineRule="auto"/>
        <w:rPr>
          <w:color w:val="000000"/>
          <w:szCs w:val="28"/>
        </w:rPr>
      </w:pPr>
      <w:r w:rsidRPr="00CC432A">
        <w:rPr>
          <w:color w:val="000000"/>
          <w:szCs w:val="28"/>
        </w:rPr>
        <w:lastRenderedPageBreak/>
        <w:t xml:space="preserve">Важным инструментом практических приложений в </w:t>
      </w:r>
      <w:r w:rsidRPr="00CC432A">
        <w:rPr>
          <w:i/>
          <w:color w:val="000000"/>
          <w:szCs w:val="28"/>
          <w:lang w:val="en-US"/>
        </w:rPr>
        <w:t>JavaScript</w:t>
      </w:r>
      <w:r w:rsidRPr="00CC432A">
        <w:rPr>
          <w:color w:val="000000"/>
          <w:szCs w:val="28"/>
        </w:rPr>
        <w:t xml:space="preserve"> являются формы. Они используются для ввода пользователем данных, в том числе в интерактивном режиме, для последующей обработки этих данных программой-приложением. Для интерактивного взаимодействия с компьютером посредством формы используются события и обработчики событий, а обработка данных осуществляется с помощью функций, в том числе встроенных в качестве метода в тот или иной объект. Формы в документе входят в специальную именованную коллекцию </w:t>
      </w:r>
      <w:proofErr w:type="gramStart"/>
      <w:r w:rsidRPr="00CC432A">
        <w:rPr>
          <w:i/>
          <w:color w:val="000000"/>
          <w:szCs w:val="28"/>
          <w:lang w:val="en-US"/>
        </w:rPr>
        <w:t>document</w:t>
      </w:r>
      <w:r w:rsidRPr="00CC432A">
        <w:rPr>
          <w:i/>
          <w:color w:val="000000"/>
          <w:szCs w:val="28"/>
        </w:rPr>
        <w:t>.</w:t>
      </w:r>
      <w:r w:rsidRPr="00CC432A">
        <w:rPr>
          <w:i/>
          <w:color w:val="000000"/>
          <w:szCs w:val="28"/>
          <w:lang w:val="en-US"/>
        </w:rPr>
        <w:t>forms</w:t>
      </w:r>
      <w:proofErr w:type="gramEnd"/>
      <w:r w:rsidRPr="00CC432A">
        <w:rPr>
          <w:color w:val="000000"/>
          <w:szCs w:val="28"/>
        </w:rPr>
        <w:t xml:space="preserve">. Данная коллекция позволяет использовать для получения формы как ее имя, так и порядковый номер в документе. Любой элемент формы доступен в именованной коллекции </w:t>
      </w:r>
      <w:proofErr w:type="gramStart"/>
      <w:r w:rsidRPr="00CC432A">
        <w:rPr>
          <w:i/>
          <w:color w:val="000000"/>
          <w:szCs w:val="28"/>
          <w:lang w:val="en-US"/>
        </w:rPr>
        <w:t>form</w:t>
      </w:r>
      <w:r w:rsidRPr="00CC432A">
        <w:rPr>
          <w:i/>
          <w:color w:val="000000"/>
          <w:szCs w:val="28"/>
        </w:rPr>
        <w:t>.</w:t>
      </w:r>
      <w:r w:rsidRPr="00CC432A">
        <w:rPr>
          <w:i/>
          <w:color w:val="000000"/>
          <w:szCs w:val="28"/>
          <w:lang w:val="en-US"/>
        </w:rPr>
        <w:t>elements</w:t>
      </w:r>
      <w:proofErr w:type="gramEnd"/>
      <w:r w:rsidRPr="00CC432A">
        <w:rPr>
          <w:color w:val="000000"/>
          <w:szCs w:val="28"/>
        </w:rPr>
        <w:t xml:space="preserve">. При этом для элемента форма доступна через </w:t>
      </w:r>
      <w:proofErr w:type="gramStart"/>
      <w:r w:rsidRPr="00CC432A">
        <w:rPr>
          <w:i/>
          <w:color w:val="000000"/>
          <w:szCs w:val="28"/>
          <w:lang w:val="en-US"/>
        </w:rPr>
        <w:t>element</w:t>
      </w:r>
      <w:r w:rsidRPr="00CC432A">
        <w:rPr>
          <w:i/>
          <w:color w:val="000000"/>
          <w:szCs w:val="28"/>
        </w:rPr>
        <w:t>.</w:t>
      </w:r>
      <w:r w:rsidRPr="00CC432A">
        <w:rPr>
          <w:i/>
          <w:color w:val="000000"/>
          <w:szCs w:val="28"/>
          <w:lang w:val="en-US"/>
        </w:rPr>
        <w:t>form</w:t>
      </w:r>
      <w:proofErr w:type="gramEnd"/>
      <w:r w:rsidRPr="00CC432A">
        <w:rPr>
          <w:color w:val="000000"/>
          <w:szCs w:val="28"/>
        </w:rPr>
        <w:t>.</w:t>
      </w:r>
    </w:p>
    <w:p w14:paraId="116A69EA" w14:textId="77777777" w:rsidR="00CC432A" w:rsidRPr="00CC432A" w:rsidRDefault="00CC432A" w:rsidP="00CC432A">
      <w:pPr>
        <w:shd w:val="clear" w:color="auto" w:fill="FFFFFF" w:themeFill="background1"/>
        <w:spacing w:line="276" w:lineRule="auto"/>
        <w:rPr>
          <w:color w:val="000000" w:themeColor="text1"/>
          <w:szCs w:val="28"/>
        </w:rPr>
      </w:pPr>
      <w:r w:rsidRPr="00CC432A">
        <w:rPr>
          <w:color w:val="000000" w:themeColor="text1"/>
          <w:szCs w:val="28"/>
        </w:rPr>
        <w:t>В форме используются следующие элементы управления:</w:t>
      </w:r>
    </w:p>
    <w:p w14:paraId="3A6DEBE2" w14:textId="77777777" w:rsidR="00CC432A" w:rsidRPr="00CC432A" w:rsidRDefault="00CC432A" w:rsidP="00CC432A">
      <w:pPr>
        <w:pStyle w:val="a4"/>
        <w:numPr>
          <w:ilvl w:val="0"/>
          <w:numId w:val="20"/>
        </w:numPr>
        <w:spacing w:line="276" w:lineRule="auto"/>
        <w:ind w:left="0" w:firstLine="709"/>
        <w:rPr>
          <w:color w:val="000000" w:themeColor="text1"/>
          <w:szCs w:val="28"/>
        </w:rPr>
      </w:pPr>
      <w:proofErr w:type="spellStart"/>
      <w:r w:rsidRPr="00CC432A">
        <w:rPr>
          <w:i/>
          <w:iCs/>
          <w:color w:val="000000" w:themeColor="text1"/>
          <w:szCs w:val="28"/>
        </w:rPr>
        <w:t>input</w:t>
      </w:r>
      <w:proofErr w:type="spellEnd"/>
      <w:r w:rsidRPr="00CC432A">
        <w:rPr>
          <w:color w:val="000000" w:themeColor="text1"/>
          <w:szCs w:val="28"/>
        </w:rPr>
        <w:t>;</w:t>
      </w:r>
    </w:p>
    <w:p w14:paraId="25FF0795" w14:textId="77777777" w:rsidR="00CC432A" w:rsidRPr="00CC432A" w:rsidRDefault="00CC432A" w:rsidP="00CC432A">
      <w:pPr>
        <w:pStyle w:val="a4"/>
        <w:numPr>
          <w:ilvl w:val="0"/>
          <w:numId w:val="20"/>
        </w:numPr>
        <w:spacing w:line="276" w:lineRule="auto"/>
        <w:ind w:left="0" w:firstLine="709"/>
        <w:rPr>
          <w:color w:val="000000" w:themeColor="text1"/>
          <w:szCs w:val="28"/>
        </w:rPr>
      </w:pPr>
      <w:proofErr w:type="spellStart"/>
      <w:r w:rsidRPr="00CC432A">
        <w:rPr>
          <w:i/>
          <w:iCs/>
          <w:szCs w:val="28"/>
          <w:lang w:val="en-US"/>
        </w:rPr>
        <w:t>textarea</w:t>
      </w:r>
      <w:proofErr w:type="spellEnd"/>
      <w:r w:rsidRPr="00CC432A">
        <w:rPr>
          <w:color w:val="000000" w:themeColor="text1"/>
          <w:szCs w:val="28"/>
        </w:rPr>
        <w:t>;</w:t>
      </w:r>
    </w:p>
    <w:p w14:paraId="43D2A7BC" w14:textId="77777777" w:rsidR="00CC432A" w:rsidRPr="00CC432A" w:rsidRDefault="00CC432A" w:rsidP="00CC432A">
      <w:pPr>
        <w:pStyle w:val="a4"/>
        <w:numPr>
          <w:ilvl w:val="0"/>
          <w:numId w:val="20"/>
        </w:numPr>
        <w:spacing w:line="276" w:lineRule="auto"/>
        <w:ind w:left="0" w:firstLine="709"/>
        <w:rPr>
          <w:rFonts w:asciiTheme="minorHAnsi" w:eastAsiaTheme="minorEastAsia" w:hAnsiTheme="minorHAnsi" w:cstheme="minorBidi"/>
          <w:color w:val="000000" w:themeColor="text1"/>
          <w:szCs w:val="28"/>
        </w:rPr>
      </w:pPr>
      <w:r w:rsidRPr="00CC432A">
        <w:rPr>
          <w:i/>
          <w:iCs/>
          <w:color w:val="000000" w:themeColor="text1"/>
          <w:szCs w:val="28"/>
          <w:lang w:val="en-US"/>
        </w:rPr>
        <w:t>select</w:t>
      </w:r>
      <w:r w:rsidRPr="00CC432A">
        <w:rPr>
          <w:color w:val="000000" w:themeColor="text1"/>
          <w:szCs w:val="28"/>
        </w:rPr>
        <w:t>;</w:t>
      </w:r>
    </w:p>
    <w:p w14:paraId="0379B184" w14:textId="77777777" w:rsidR="00CC432A" w:rsidRPr="00CC432A" w:rsidRDefault="00CC432A" w:rsidP="00CC432A">
      <w:pPr>
        <w:numPr>
          <w:ilvl w:val="0"/>
          <w:numId w:val="20"/>
        </w:numPr>
        <w:shd w:val="clear" w:color="auto" w:fill="FFFFFF" w:themeFill="background1"/>
        <w:spacing w:line="276" w:lineRule="auto"/>
        <w:ind w:left="0" w:firstLine="709"/>
        <w:rPr>
          <w:color w:val="000000" w:themeColor="text1"/>
          <w:szCs w:val="28"/>
        </w:rPr>
      </w:pPr>
      <w:r w:rsidRPr="00CC432A">
        <w:rPr>
          <w:i/>
          <w:iCs/>
          <w:color w:val="000000" w:themeColor="text1"/>
          <w:szCs w:val="28"/>
          <w:lang w:val="en-US"/>
        </w:rPr>
        <w:t>option.</w:t>
      </w:r>
    </w:p>
    <w:p w14:paraId="6E9BBCBD" w14:textId="61301599" w:rsidR="00CC432A" w:rsidRPr="00CC432A" w:rsidRDefault="00CC432A" w:rsidP="00CC432A">
      <w:pPr>
        <w:shd w:val="clear" w:color="auto" w:fill="FFFFFF" w:themeFill="background1"/>
        <w:spacing w:line="276" w:lineRule="auto"/>
        <w:rPr>
          <w:szCs w:val="28"/>
        </w:rPr>
      </w:pPr>
      <w:r w:rsidRPr="00CC432A">
        <w:rPr>
          <w:i/>
          <w:iCs/>
          <w:color w:val="000000" w:themeColor="text1"/>
          <w:szCs w:val="28"/>
        </w:rPr>
        <w:t xml:space="preserve">DHTML </w:t>
      </w:r>
      <w:r w:rsidRPr="00CC432A">
        <w:rPr>
          <w:color w:val="000000" w:themeColor="text1"/>
          <w:szCs w:val="28"/>
        </w:rPr>
        <w:t xml:space="preserve">– набор средств, который позволяет создавать более интерактивные </w:t>
      </w:r>
      <w:proofErr w:type="spellStart"/>
      <w:r w:rsidRPr="00CC432A">
        <w:rPr>
          <w:i/>
          <w:iCs/>
          <w:color w:val="000000" w:themeColor="text1"/>
          <w:szCs w:val="28"/>
        </w:rPr>
        <w:t>web</w:t>
      </w:r>
      <w:proofErr w:type="spellEnd"/>
      <w:r w:rsidRPr="00CC432A">
        <w:rPr>
          <w:color w:val="000000" w:themeColor="text1"/>
          <w:szCs w:val="28"/>
        </w:rPr>
        <w:t xml:space="preserve">-страницы без увеличения загрузки сервера. </w:t>
      </w:r>
      <w:r w:rsidR="00781265">
        <w:rPr>
          <w:i/>
          <w:iCs/>
          <w:color w:val="000000" w:themeColor="text1"/>
          <w:szCs w:val="28"/>
        </w:rPr>
        <w:t>DHTML </w:t>
      </w:r>
      <w:r w:rsidRPr="00CC432A">
        <w:rPr>
          <w:color w:val="000000" w:themeColor="text1"/>
          <w:szCs w:val="28"/>
        </w:rPr>
        <w:t>построен на объектной модели документа (</w:t>
      </w:r>
      <w:r w:rsidRPr="00CC432A">
        <w:rPr>
          <w:i/>
          <w:iCs/>
          <w:color w:val="000000" w:themeColor="text1"/>
          <w:szCs w:val="28"/>
        </w:rPr>
        <w:t>DOM</w:t>
      </w:r>
      <w:r w:rsidRPr="00CC432A">
        <w:rPr>
          <w:color w:val="000000" w:themeColor="text1"/>
          <w:szCs w:val="28"/>
        </w:rPr>
        <w:t xml:space="preserve">), которая расширяет традиционный статический </w:t>
      </w:r>
      <w:proofErr w:type="spellStart"/>
      <w:r w:rsidRPr="00CC432A">
        <w:rPr>
          <w:i/>
          <w:color w:val="000000" w:themeColor="text1"/>
          <w:szCs w:val="28"/>
        </w:rPr>
        <w:t>html</w:t>
      </w:r>
      <w:proofErr w:type="spellEnd"/>
      <w:r w:rsidRPr="00CC432A">
        <w:rPr>
          <w:color w:val="000000" w:themeColor="text1"/>
          <w:szCs w:val="28"/>
        </w:rPr>
        <w:t xml:space="preserve">-документ. </w:t>
      </w:r>
      <w:r w:rsidRPr="00CC432A">
        <w:rPr>
          <w:i/>
          <w:color w:val="000000" w:themeColor="text1"/>
          <w:szCs w:val="28"/>
        </w:rPr>
        <w:t>DOM</w:t>
      </w:r>
      <w:r w:rsidRPr="00CC432A">
        <w:rPr>
          <w:color w:val="000000" w:themeColor="text1"/>
          <w:szCs w:val="28"/>
        </w:rPr>
        <w:t xml:space="preserve"> обеспечивает динамический доступ к содержимому документа, его структуре и стилям. В </w:t>
      </w:r>
      <w:r w:rsidRPr="00CC432A">
        <w:rPr>
          <w:i/>
          <w:color w:val="000000" w:themeColor="text1"/>
          <w:szCs w:val="28"/>
        </w:rPr>
        <w:t>DOM</w:t>
      </w:r>
      <w:r w:rsidRPr="00CC432A">
        <w:rPr>
          <w:color w:val="000000" w:themeColor="text1"/>
          <w:szCs w:val="28"/>
        </w:rPr>
        <w:t xml:space="preserve"> каждый элемент </w:t>
      </w:r>
      <w:proofErr w:type="spellStart"/>
      <w:r w:rsidRPr="00CC432A">
        <w:rPr>
          <w:i/>
          <w:color w:val="000000" w:themeColor="text1"/>
          <w:szCs w:val="28"/>
        </w:rPr>
        <w:t>web</w:t>
      </w:r>
      <w:proofErr w:type="spellEnd"/>
      <w:r w:rsidRPr="00CC432A">
        <w:rPr>
          <w:color w:val="000000" w:themeColor="text1"/>
          <w:szCs w:val="28"/>
        </w:rPr>
        <w:t>-страницы является объектом, ко</w:t>
      </w:r>
      <w:r w:rsidR="00922DF7">
        <w:rPr>
          <w:color w:val="000000" w:themeColor="text1"/>
          <w:szCs w:val="28"/>
        </w:rPr>
        <w:t>торый можно изменять. Он</w:t>
      </w:r>
      <w:r w:rsidRPr="00CC432A">
        <w:rPr>
          <w:color w:val="000000" w:themeColor="text1"/>
          <w:szCs w:val="28"/>
        </w:rPr>
        <w:t xml:space="preserve"> не определяет новых тегов и атрибутов, а просто обеспечивает возможность программного управления всеми тегами, </w:t>
      </w:r>
      <w:r w:rsidR="0059027B">
        <w:rPr>
          <w:color w:val="000000" w:themeColor="text1"/>
          <w:szCs w:val="28"/>
        </w:rPr>
        <w:t>атрибутами и каскадными таблицами</w:t>
      </w:r>
      <w:r w:rsidR="007D5AB5">
        <w:rPr>
          <w:color w:val="000000" w:themeColor="text1"/>
          <w:szCs w:val="28"/>
        </w:rPr>
        <w:t xml:space="preserve"> </w:t>
      </w:r>
      <w:r w:rsidRPr="00CC432A">
        <w:rPr>
          <w:color w:val="000000" w:themeColor="text1"/>
          <w:szCs w:val="28"/>
        </w:rPr>
        <w:t>стилей.</w:t>
      </w:r>
    </w:p>
    <w:p w14:paraId="2F59D9C1" w14:textId="77777777" w:rsidR="00CC432A" w:rsidRPr="005E2893" w:rsidRDefault="00CC432A" w:rsidP="00CC432A">
      <w:pPr>
        <w:spacing w:line="276" w:lineRule="auto"/>
        <w:rPr>
          <w:szCs w:val="28"/>
        </w:rPr>
      </w:pPr>
    </w:p>
    <w:p w14:paraId="1DF77889" w14:textId="33E0588B" w:rsidR="0015071C" w:rsidRPr="00DB37C1" w:rsidRDefault="0015071C" w:rsidP="002B72AA">
      <w:pPr>
        <w:pStyle w:val="af7"/>
        <w:shd w:val="clear" w:color="auto" w:fill="FFFFFF"/>
        <w:spacing w:before="0" w:beforeAutospacing="0" w:after="360" w:afterAutospacing="0" w:line="276" w:lineRule="auto"/>
        <w:rPr>
          <w:szCs w:val="28"/>
          <w:lang w:val="ru-RU"/>
        </w:rPr>
      </w:pPr>
      <w:r w:rsidRPr="00DB37C1">
        <w:rPr>
          <w:color w:val="000000"/>
          <w:szCs w:val="28"/>
          <w:lang w:val="ru-RU"/>
        </w:rPr>
        <w:br w:type="page"/>
      </w:r>
    </w:p>
    <w:p w14:paraId="39D7E262" w14:textId="60DB55F4" w:rsidR="00F84CEA" w:rsidRPr="00B26B61" w:rsidRDefault="006251D1" w:rsidP="00C61E6C">
      <w:pPr>
        <w:pStyle w:val="10"/>
        <w:ind w:left="0" w:firstLine="709"/>
      </w:pPr>
      <w:bookmarkStart w:id="4" w:name="_Toc88998418"/>
      <w:r w:rsidRPr="00B26B61">
        <w:lastRenderedPageBreak/>
        <w:t>Ход выполнения работы</w:t>
      </w:r>
      <w:bookmarkEnd w:id="4"/>
    </w:p>
    <w:p w14:paraId="2A148F70" w14:textId="77777777" w:rsidR="00A27BD5" w:rsidRPr="006547DB" w:rsidRDefault="00A27BD5" w:rsidP="0034279B">
      <w:pPr>
        <w:spacing w:line="276" w:lineRule="auto"/>
        <w:rPr>
          <w:rFonts w:eastAsia="Calibri"/>
          <w:szCs w:val="28"/>
        </w:rPr>
      </w:pPr>
    </w:p>
    <w:p w14:paraId="09A9469F" w14:textId="7300C29D" w:rsidR="009148B4" w:rsidRPr="003F31BB" w:rsidRDefault="00CA64F9" w:rsidP="003F31BB">
      <w:pPr>
        <w:pStyle w:val="aff0"/>
        <w:spacing w:line="276" w:lineRule="auto"/>
        <w:ind w:firstLine="709"/>
      </w:pPr>
      <w:r w:rsidRPr="003F31BB">
        <w:t>Ниже продемонстрирована</w:t>
      </w:r>
      <w:r w:rsidR="00F75825" w:rsidRPr="003F31BB">
        <w:t xml:space="preserve"> </w:t>
      </w:r>
      <w:r w:rsidR="00505FAB" w:rsidRPr="003F31BB">
        <w:t xml:space="preserve">работа программ </w:t>
      </w:r>
      <w:r w:rsidR="00836D23" w:rsidRPr="003F31BB">
        <w:t xml:space="preserve">всех </w:t>
      </w:r>
      <w:r w:rsidR="0034367E" w:rsidRPr="003F31BB">
        <w:t>заданий данной лабораторной работы</w:t>
      </w:r>
      <w:r w:rsidR="00836D23" w:rsidRPr="003F31BB">
        <w:t>.</w:t>
      </w:r>
    </w:p>
    <w:p w14:paraId="1E8EA6BA" w14:textId="229956C5" w:rsidR="00DB0A53" w:rsidRPr="00CC5993" w:rsidRDefault="004D41F7" w:rsidP="00DB0A53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>
        <w:t>В з</w:t>
      </w:r>
      <w:r w:rsidR="00184A00">
        <w:t>адании</w:t>
      </w:r>
      <w:r w:rsidR="0034367E" w:rsidRPr="003F31BB">
        <w:t xml:space="preserve"> 3.1.1 </w:t>
      </w:r>
      <w:r w:rsidR="005967F6">
        <w:rPr>
          <w:color w:val="000000"/>
          <w:sz w:val="27"/>
          <w:szCs w:val="27"/>
        </w:rPr>
        <w:t>н</w:t>
      </w:r>
      <w:r w:rsidR="00C03ECE" w:rsidRPr="003F31BB">
        <w:rPr>
          <w:color w:val="000000"/>
          <w:sz w:val="27"/>
          <w:szCs w:val="27"/>
        </w:rPr>
        <w:t>еобходимо</w:t>
      </w:r>
      <w:r w:rsidR="0003665F" w:rsidRPr="003F31BB">
        <w:rPr>
          <w:color w:val="000000"/>
          <w:sz w:val="27"/>
          <w:szCs w:val="27"/>
        </w:rPr>
        <w:t>,</w:t>
      </w:r>
      <w:r w:rsidR="00C03ECE" w:rsidRPr="003F31BB">
        <w:rPr>
          <w:color w:val="000000"/>
          <w:sz w:val="27"/>
          <w:szCs w:val="27"/>
        </w:rPr>
        <w:t xml:space="preserve"> чтобы при выборе альтернативы</w:t>
      </w:r>
      <w:r w:rsidR="00AA03A3" w:rsidRPr="003F31BB">
        <w:rPr>
          <w:color w:val="000000"/>
          <w:sz w:val="27"/>
          <w:szCs w:val="27"/>
        </w:rPr>
        <w:t xml:space="preserve"> выводили</w:t>
      </w:r>
      <w:r w:rsidR="00C03ECE" w:rsidRPr="003F31BB">
        <w:rPr>
          <w:color w:val="000000"/>
          <w:sz w:val="27"/>
          <w:szCs w:val="27"/>
        </w:rPr>
        <w:t>сь разные варианты</w:t>
      </w:r>
      <w:r w:rsidR="00AA03A3" w:rsidRPr="003F31BB">
        <w:rPr>
          <w:color w:val="000000"/>
          <w:sz w:val="27"/>
          <w:szCs w:val="27"/>
        </w:rPr>
        <w:t xml:space="preserve"> сообщений</w:t>
      </w:r>
      <w:r w:rsidR="0003665F" w:rsidRPr="003F31BB">
        <w:rPr>
          <w:color w:val="000000"/>
          <w:sz w:val="27"/>
          <w:szCs w:val="27"/>
        </w:rPr>
        <w:t xml:space="preserve"> с помощью трех операторов </w:t>
      </w:r>
      <w:proofErr w:type="spellStart"/>
      <w:proofErr w:type="gramStart"/>
      <w:r w:rsidR="0003665F" w:rsidRPr="003F31BB">
        <w:rPr>
          <w:i/>
          <w:color w:val="000000"/>
          <w:sz w:val="27"/>
          <w:szCs w:val="27"/>
        </w:rPr>
        <w:t>alert</w:t>
      </w:r>
      <w:proofErr w:type="spellEnd"/>
      <w:r w:rsidR="0003665F" w:rsidRPr="003F31BB">
        <w:rPr>
          <w:i/>
          <w:color w:val="000000"/>
          <w:sz w:val="27"/>
          <w:szCs w:val="27"/>
        </w:rPr>
        <w:t>(</w:t>
      </w:r>
      <w:proofErr w:type="gramEnd"/>
      <w:r w:rsidR="0003665F" w:rsidRPr="003F31BB">
        <w:rPr>
          <w:i/>
          <w:color w:val="000000"/>
          <w:sz w:val="27"/>
          <w:szCs w:val="27"/>
        </w:rPr>
        <w:t>)</w:t>
      </w:r>
      <w:r w:rsidR="0003665F" w:rsidRPr="003F31BB">
        <w:rPr>
          <w:color w:val="000000"/>
          <w:sz w:val="27"/>
          <w:szCs w:val="27"/>
        </w:rPr>
        <w:t>.</w:t>
      </w:r>
      <w:r w:rsidR="00A84921" w:rsidRPr="003F31BB">
        <w:rPr>
          <w:color w:val="000000"/>
          <w:sz w:val="27"/>
          <w:szCs w:val="27"/>
        </w:rPr>
        <w:t xml:space="preserve"> </w:t>
      </w:r>
      <w:r w:rsidR="00D05E98" w:rsidRPr="003F31BB">
        <w:rPr>
          <w:color w:val="000000"/>
          <w:sz w:val="27"/>
          <w:szCs w:val="27"/>
        </w:rPr>
        <w:t>О</w:t>
      </w:r>
      <w:r w:rsidR="009C66B4" w:rsidRPr="003F31BB">
        <w:rPr>
          <w:color w:val="000000"/>
          <w:sz w:val="27"/>
          <w:szCs w:val="27"/>
        </w:rPr>
        <w:t xml:space="preserve">кно для ввода альтернативы </w:t>
      </w:r>
      <w:r w:rsidR="00D05E98" w:rsidRPr="003F31BB">
        <w:rPr>
          <w:color w:val="000000"/>
          <w:sz w:val="27"/>
          <w:szCs w:val="27"/>
        </w:rPr>
        <w:t xml:space="preserve">изображено на рисунке 4.1. </w:t>
      </w:r>
      <w:r w:rsidR="00C40ABE" w:rsidRPr="003F31BB">
        <w:rPr>
          <w:color w:val="000000"/>
          <w:sz w:val="27"/>
          <w:szCs w:val="27"/>
        </w:rPr>
        <w:t>В</w:t>
      </w:r>
      <w:r w:rsidR="009D3D95" w:rsidRPr="003F31BB">
        <w:rPr>
          <w:color w:val="000000"/>
          <w:sz w:val="27"/>
          <w:szCs w:val="27"/>
        </w:rPr>
        <w:t>ывод самих</w:t>
      </w:r>
      <w:r w:rsidR="00C40ABE" w:rsidRPr="003F31BB">
        <w:rPr>
          <w:color w:val="000000"/>
          <w:sz w:val="27"/>
          <w:szCs w:val="27"/>
        </w:rPr>
        <w:t xml:space="preserve"> сообщений </w:t>
      </w:r>
      <w:r w:rsidR="001B47FF" w:rsidRPr="003F31BB">
        <w:rPr>
          <w:color w:val="000000"/>
          <w:sz w:val="27"/>
          <w:szCs w:val="27"/>
        </w:rPr>
        <w:t>в зависимости от введенного текста</w:t>
      </w:r>
      <w:r w:rsidR="009C66B4" w:rsidRPr="003F31BB">
        <w:rPr>
          <w:color w:val="000000"/>
          <w:sz w:val="27"/>
          <w:szCs w:val="27"/>
        </w:rPr>
        <w:t xml:space="preserve"> </w:t>
      </w:r>
      <w:r w:rsidR="000521E3" w:rsidRPr="003F31BB">
        <w:rPr>
          <w:color w:val="000000"/>
          <w:sz w:val="27"/>
          <w:szCs w:val="27"/>
        </w:rPr>
        <w:t>представлен на рисунках 4.2</w:t>
      </w:r>
      <w:r w:rsidR="00FE3602" w:rsidRPr="00FE3602">
        <w:t>, 4.3</w:t>
      </w:r>
      <w:r w:rsidR="00C40ABE" w:rsidRPr="003F31BB">
        <w:rPr>
          <w:color w:val="000000"/>
          <w:sz w:val="27"/>
          <w:szCs w:val="27"/>
        </w:rPr>
        <w:t>.</w:t>
      </w:r>
    </w:p>
    <w:p w14:paraId="56DE328A" w14:textId="42A1BDF7" w:rsidR="00241165" w:rsidRPr="003F31BB" w:rsidRDefault="001341A7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 w:rsidRPr="003F31BB">
        <w:rPr>
          <w:noProof/>
          <w:color w:val="000000"/>
          <w:sz w:val="27"/>
          <w:szCs w:val="27"/>
          <w:lang w:val="en-US" w:eastAsia="en-US"/>
        </w:rPr>
        <w:drawing>
          <wp:anchor distT="0" distB="0" distL="114300" distR="114300" simplePos="0" relativeHeight="251684864" behindDoc="0" locked="0" layoutInCell="1" allowOverlap="1" wp14:anchorId="3B19BAE1" wp14:editId="6973134A">
            <wp:simplePos x="0" y="0"/>
            <wp:positionH relativeFrom="margin">
              <wp:posOffset>1186815</wp:posOffset>
            </wp:positionH>
            <wp:positionV relativeFrom="paragraph">
              <wp:posOffset>208915</wp:posOffset>
            </wp:positionV>
            <wp:extent cx="3561080" cy="1342390"/>
            <wp:effectExtent l="0" t="0" r="127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AE369" w14:textId="3DCCF82F" w:rsidR="00241165" w:rsidRPr="003F31BB" w:rsidRDefault="00241165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</w:p>
    <w:p w14:paraId="40A8AE08" w14:textId="6B17F26A" w:rsidR="00593BA2" w:rsidRPr="00D85573" w:rsidRDefault="00593BA2" w:rsidP="003F31BB">
      <w:pPr>
        <w:pStyle w:val="aff0"/>
        <w:spacing w:line="276" w:lineRule="auto"/>
        <w:ind w:firstLine="0"/>
        <w:jc w:val="center"/>
      </w:pPr>
      <w:r w:rsidRPr="003F31BB">
        <w:t xml:space="preserve">Рисунок 4.1 – </w:t>
      </w:r>
      <w:r w:rsidR="00E8470D" w:rsidRPr="003F31BB">
        <w:t>О</w:t>
      </w:r>
      <w:r w:rsidR="00EA5739" w:rsidRPr="003F31BB">
        <w:t xml:space="preserve">кно для ввода </w:t>
      </w:r>
      <w:r w:rsidR="00D85573">
        <w:t>страны</w:t>
      </w:r>
    </w:p>
    <w:p w14:paraId="0755B48B" w14:textId="22BC3A8C" w:rsidR="00B1130A" w:rsidRPr="003F31BB" w:rsidRDefault="00B1130A" w:rsidP="003F31BB">
      <w:pPr>
        <w:pStyle w:val="aff0"/>
        <w:spacing w:line="276" w:lineRule="auto"/>
        <w:ind w:firstLine="709"/>
      </w:pPr>
      <w:r w:rsidRPr="003F31BB"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 wp14:anchorId="434290BC" wp14:editId="3B2F2543">
            <wp:simplePos x="0" y="0"/>
            <wp:positionH relativeFrom="margin">
              <wp:posOffset>1167765</wp:posOffset>
            </wp:positionH>
            <wp:positionV relativeFrom="paragraph">
              <wp:posOffset>415925</wp:posOffset>
            </wp:positionV>
            <wp:extent cx="3599815" cy="985520"/>
            <wp:effectExtent l="0" t="0" r="635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4CDA08" w14:textId="0363B24F" w:rsidR="005957EE" w:rsidRPr="003F31BB" w:rsidRDefault="005957EE" w:rsidP="003F31BB">
      <w:pPr>
        <w:pStyle w:val="aff0"/>
        <w:spacing w:line="276" w:lineRule="auto"/>
        <w:ind w:firstLine="709"/>
      </w:pPr>
    </w:p>
    <w:p w14:paraId="701F40B8" w14:textId="184A0F71" w:rsidR="00CE6CDD" w:rsidRPr="001B713E" w:rsidRDefault="00CE6CDD" w:rsidP="003F31BB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1E2B47" w:rsidRPr="003F31BB">
        <w:t>2</w:t>
      </w:r>
      <w:r w:rsidRPr="003F31BB">
        <w:t xml:space="preserve"> –</w:t>
      </w:r>
      <w:r w:rsidR="00FB5D0F" w:rsidRPr="00B103D6">
        <w:t xml:space="preserve"> </w:t>
      </w:r>
      <w:r w:rsidR="00593BA2" w:rsidRPr="003F31BB">
        <w:t>Сообщение</w:t>
      </w:r>
      <w:r w:rsidR="007E1CC3" w:rsidRPr="003F31BB">
        <w:t xml:space="preserve"> для варианта </w:t>
      </w:r>
      <w:r w:rsidR="001B713E" w:rsidRPr="00A379D3">
        <w:rPr>
          <w:iCs/>
        </w:rPr>
        <w:t>Россия</w:t>
      </w:r>
    </w:p>
    <w:p w14:paraId="7DC8C06F" w14:textId="2FC28FF3" w:rsidR="00407FA2" w:rsidRPr="003F31BB" w:rsidRDefault="00902497" w:rsidP="003F31BB">
      <w:pPr>
        <w:pStyle w:val="aff0"/>
        <w:spacing w:line="276" w:lineRule="auto"/>
        <w:ind w:firstLine="709"/>
      </w:pPr>
      <w:r w:rsidRPr="003F31BB">
        <w:rPr>
          <w:noProof/>
          <w:lang w:val="en-US" w:eastAsia="en-US"/>
        </w:rPr>
        <w:drawing>
          <wp:anchor distT="0" distB="0" distL="114300" distR="114300" simplePos="0" relativeHeight="251674624" behindDoc="0" locked="0" layoutInCell="1" allowOverlap="1" wp14:anchorId="7AF4E9A7" wp14:editId="779EFD94">
            <wp:simplePos x="0" y="0"/>
            <wp:positionH relativeFrom="margin">
              <wp:posOffset>1167765</wp:posOffset>
            </wp:positionH>
            <wp:positionV relativeFrom="paragraph">
              <wp:posOffset>292735</wp:posOffset>
            </wp:positionV>
            <wp:extent cx="3599815" cy="966470"/>
            <wp:effectExtent l="0" t="0" r="635" b="508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70A48" w14:textId="0C36DCD5" w:rsidR="009D51C6" w:rsidRPr="003F31BB" w:rsidRDefault="009D51C6" w:rsidP="003F31BB">
      <w:pPr>
        <w:pStyle w:val="aff0"/>
        <w:spacing w:line="276" w:lineRule="auto"/>
        <w:ind w:firstLine="709"/>
      </w:pPr>
    </w:p>
    <w:p w14:paraId="56218480" w14:textId="4B16EF04" w:rsidR="00E62D0F" w:rsidRPr="003F31BB" w:rsidRDefault="00E7589F" w:rsidP="003F31BB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114776">
        <w:t>3</w:t>
      </w:r>
      <w:r w:rsidRPr="003F31BB">
        <w:t xml:space="preserve"> – </w:t>
      </w:r>
      <w:r w:rsidR="009D51C6" w:rsidRPr="003F31BB">
        <w:t xml:space="preserve">Сообщение </w:t>
      </w:r>
      <w:r w:rsidR="00F86026" w:rsidRPr="003F31BB">
        <w:t>для варианта,</w:t>
      </w:r>
    </w:p>
    <w:p w14:paraId="23112BE0" w14:textId="7CE77286" w:rsidR="00E7589F" w:rsidRPr="003F31BB" w:rsidRDefault="00F86026" w:rsidP="003F31BB">
      <w:pPr>
        <w:pStyle w:val="aff0"/>
        <w:spacing w:line="276" w:lineRule="auto"/>
        <w:ind w:firstLine="0"/>
        <w:jc w:val="center"/>
      </w:pPr>
      <w:r w:rsidRPr="003F31BB">
        <w:t>не предусмотренного программой</w:t>
      </w:r>
    </w:p>
    <w:p w14:paraId="5AFC044B" w14:textId="77777777" w:rsidR="00E7589F" w:rsidRPr="003F31BB" w:rsidRDefault="00E7589F" w:rsidP="003F31BB">
      <w:pPr>
        <w:pStyle w:val="aff0"/>
        <w:spacing w:line="276" w:lineRule="auto"/>
        <w:ind w:firstLine="709"/>
      </w:pPr>
    </w:p>
    <w:p w14:paraId="1F846D48" w14:textId="03DDA49C" w:rsidR="00756D5C" w:rsidRPr="003F31BB" w:rsidRDefault="000E49F1" w:rsidP="003F31BB">
      <w:pPr>
        <w:pStyle w:val="aff0"/>
        <w:spacing w:line="276" w:lineRule="auto"/>
        <w:ind w:firstLine="709"/>
        <w:rPr>
          <w:bCs/>
        </w:rPr>
      </w:pPr>
      <w:r>
        <w:t xml:space="preserve">В </w:t>
      </w:r>
      <w:r w:rsidR="000A4567">
        <w:t xml:space="preserve">следующем </w:t>
      </w:r>
      <w:r>
        <w:t>задании</w:t>
      </w:r>
      <w:r w:rsidR="00756D5C" w:rsidRPr="003F31BB">
        <w:t xml:space="preserve"> </w:t>
      </w:r>
      <w:r w:rsidR="00FC078D">
        <w:rPr>
          <w:color w:val="000000"/>
          <w:sz w:val="27"/>
          <w:szCs w:val="27"/>
        </w:rPr>
        <w:t>н</w:t>
      </w:r>
      <w:r w:rsidR="007A3D5D">
        <w:rPr>
          <w:color w:val="000000"/>
          <w:sz w:val="27"/>
          <w:szCs w:val="27"/>
        </w:rPr>
        <w:t>ужно</w:t>
      </w:r>
      <w:r w:rsidR="00F52E6C" w:rsidRPr="003F31BB">
        <w:rPr>
          <w:color w:val="000000"/>
          <w:sz w:val="27"/>
          <w:szCs w:val="27"/>
        </w:rPr>
        <w:t>,</w:t>
      </w:r>
      <w:r w:rsidR="00F4188B" w:rsidRPr="003F31BB">
        <w:rPr>
          <w:color w:val="000000"/>
          <w:sz w:val="27"/>
          <w:szCs w:val="27"/>
        </w:rPr>
        <w:t xml:space="preserve"> чтоб</w:t>
      </w:r>
      <w:r w:rsidR="00156E7D" w:rsidRPr="003F31BB">
        <w:rPr>
          <w:color w:val="000000"/>
          <w:sz w:val="27"/>
          <w:szCs w:val="27"/>
        </w:rPr>
        <w:t>ы на экран выводились цифры от одного до пяти</w:t>
      </w:r>
      <w:r w:rsidR="00AC7D50" w:rsidRPr="003F31BB">
        <w:rPr>
          <w:color w:val="000000"/>
          <w:sz w:val="27"/>
          <w:szCs w:val="27"/>
        </w:rPr>
        <w:t xml:space="preserve">. Для этого </w:t>
      </w:r>
      <w:r w:rsidR="003434EF" w:rsidRPr="003F31BB">
        <w:rPr>
          <w:color w:val="000000"/>
          <w:sz w:val="27"/>
          <w:szCs w:val="27"/>
        </w:rPr>
        <w:t xml:space="preserve">нужно </w:t>
      </w:r>
      <w:r w:rsidR="00AC7D50" w:rsidRPr="003F31BB">
        <w:rPr>
          <w:color w:val="000000"/>
          <w:sz w:val="27"/>
          <w:szCs w:val="27"/>
        </w:rPr>
        <w:t xml:space="preserve">использовать оператор </w:t>
      </w:r>
      <w:proofErr w:type="spellStart"/>
      <w:r w:rsidR="00AC7D50" w:rsidRPr="003F31BB">
        <w:rPr>
          <w:bCs/>
          <w:i/>
        </w:rPr>
        <w:t>do</w:t>
      </w:r>
      <w:proofErr w:type="spellEnd"/>
      <w:r w:rsidR="00AC7D50" w:rsidRPr="003F31BB">
        <w:rPr>
          <w:bCs/>
          <w:i/>
        </w:rPr>
        <w:t>…</w:t>
      </w:r>
      <w:proofErr w:type="spellStart"/>
      <w:r w:rsidR="00AC7D50" w:rsidRPr="003F31BB">
        <w:rPr>
          <w:bCs/>
          <w:i/>
        </w:rPr>
        <w:t>while</w:t>
      </w:r>
      <w:proofErr w:type="spellEnd"/>
      <w:r w:rsidR="00AC7D50" w:rsidRPr="003F31BB">
        <w:rPr>
          <w:bCs/>
        </w:rPr>
        <w:t>.</w:t>
      </w:r>
      <w:r w:rsidR="00390770" w:rsidRPr="003F31BB">
        <w:rPr>
          <w:bCs/>
        </w:rPr>
        <w:t xml:space="preserve"> </w:t>
      </w:r>
      <w:r w:rsidR="00D43C11" w:rsidRPr="003F31BB">
        <w:rPr>
          <w:bCs/>
        </w:rPr>
        <w:t>Последнее выводи</w:t>
      </w:r>
      <w:r w:rsidR="00A32568">
        <w:rPr>
          <w:bCs/>
        </w:rPr>
        <w:t>мое окно показано на рисунке 4.4</w:t>
      </w:r>
      <w:r w:rsidR="005A12C8" w:rsidRPr="003F31BB">
        <w:rPr>
          <w:bCs/>
        </w:rPr>
        <w:t>.</w:t>
      </w:r>
    </w:p>
    <w:p w14:paraId="12FF26B9" w14:textId="2039F982" w:rsidR="0051720F" w:rsidRPr="003F31BB" w:rsidRDefault="004257E5" w:rsidP="003F31BB">
      <w:pPr>
        <w:pStyle w:val="aff0"/>
        <w:spacing w:line="276" w:lineRule="auto"/>
        <w:ind w:firstLine="709"/>
        <w:rPr>
          <w:bCs/>
        </w:rPr>
      </w:pPr>
      <w:r w:rsidRPr="003F31BB">
        <w:rPr>
          <w:noProof/>
          <w:color w:val="000000"/>
          <w:sz w:val="27"/>
          <w:szCs w:val="27"/>
          <w:lang w:val="en-US" w:eastAsia="en-US"/>
        </w:rPr>
        <w:lastRenderedPageBreak/>
        <w:drawing>
          <wp:anchor distT="0" distB="0" distL="114300" distR="114300" simplePos="0" relativeHeight="251693056" behindDoc="0" locked="0" layoutInCell="1" allowOverlap="1" wp14:anchorId="39BE66F4" wp14:editId="40D43034">
            <wp:simplePos x="0" y="0"/>
            <wp:positionH relativeFrom="margin">
              <wp:posOffset>1350645</wp:posOffset>
            </wp:positionH>
            <wp:positionV relativeFrom="paragraph">
              <wp:posOffset>42545</wp:posOffset>
            </wp:positionV>
            <wp:extent cx="3239770" cy="864235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EACF9" w14:textId="26A9ADA0" w:rsidR="0051720F" w:rsidRPr="003F31BB" w:rsidRDefault="0051720F" w:rsidP="003F31BB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4257E5">
        <w:t>4</w:t>
      </w:r>
      <w:r w:rsidRPr="003F31BB">
        <w:t xml:space="preserve"> – Последнее число, </w:t>
      </w:r>
    </w:p>
    <w:p w14:paraId="44FFB42D" w14:textId="698A384C" w:rsidR="0051720F" w:rsidRPr="003F31BB" w:rsidRDefault="0051720F" w:rsidP="003F31BB">
      <w:pPr>
        <w:pStyle w:val="aff0"/>
        <w:spacing w:line="276" w:lineRule="auto"/>
        <w:ind w:firstLine="0"/>
        <w:jc w:val="center"/>
      </w:pPr>
      <w:r w:rsidRPr="003F31BB">
        <w:t xml:space="preserve">выведенное в цикле </w:t>
      </w:r>
      <w:proofErr w:type="spellStart"/>
      <w:r w:rsidRPr="003F31BB">
        <w:rPr>
          <w:bCs/>
          <w:i/>
        </w:rPr>
        <w:t>do</w:t>
      </w:r>
      <w:proofErr w:type="spellEnd"/>
      <w:r w:rsidRPr="003F31BB">
        <w:rPr>
          <w:bCs/>
          <w:i/>
        </w:rPr>
        <w:t>…</w:t>
      </w:r>
      <w:proofErr w:type="spellStart"/>
      <w:r w:rsidRPr="003F31BB">
        <w:rPr>
          <w:bCs/>
          <w:i/>
        </w:rPr>
        <w:t>while</w:t>
      </w:r>
      <w:proofErr w:type="spellEnd"/>
    </w:p>
    <w:p w14:paraId="76954CEC" w14:textId="721ADD6F" w:rsidR="00CE37F3" w:rsidRPr="00C27AFA" w:rsidRDefault="00CE37F3" w:rsidP="003F31BB">
      <w:pPr>
        <w:pStyle w:val="aff0"/>
        <w:spacing w:line="276" w:lineRule="auto"/>
        <w:ind w:firstLine="709"/>
      </w:pPr>
    </w:p>
    <w:p w14:paraId="7F7FA00D" w14:textId="09120C97" w:rsidR="00D71255" w:rsidRPr="003F31BB" w:rsidRDefault="0026150D" w:rsidP="003F31BB">
      <w:pPr>
        <w:pStyle w:val="aff0"/>
        <w:spacing w:line="276" w:lineRule="auto"/>
        <w:ind w:firstLine="709"/>
        <w:rPr>
          <w:bCs/>
        </w:rPr>
      </w:pPr>
      <w:r>
        <w:t>В задании</w:t>
      </w:r>
      <w:r w:rsidR="00786638">
        <w:t xml:space="preserve"> 3.1.3</w:t>
      </w:r>
      <w:r w:rsidR="00831121" w:rsidRPr="003F31BB">
        <w:t xml:space="preserve"> </w:t>
      </w:r>
      <w:r w:rsidR="00510C41">
        <w:rPr>
          <w:sz w:val="27"/>
          <w:szCs w:val="27"/>
        </w:rPr>
        <w:t>требуется</w:t>
      </w:r>
      <w:r w:rsidR="00831121" w:rsidRPr="003F31BB">
        <w:rPr>
          <w:sz w:val="27"/>
          <w:szCs w:val="27"/>
        </w:rPr>
        <w:t xml:space="preserve">, чтобы </w:t>
      </w:r>
      <w:r w:rsidR="00A35FFD" w:rsidRPr="003F31BB">
        <w:rPr>
          <w:sz w:val="27"/>
          <w:szCs w:val="27"/>
        </w:rPr>
        <w:t xml:space="preserve">в примере </w:t>
      </w:r>
      <w:r w:rsidR="00704F6C" w:rsidRPr="003F31BB">
        <w:rPr>
          <w:sz w:val="27"/>
          <w:szCs w:val="27"/>
        </w:rPr>
        <w:t>3.5.3</w:t>
      </w:r>
      <w:r w:rsidR="00A35FFD" w:rsidRPr="003F31BB">
        <w:rPr>
          <w:sz w:val="27"/>
          <w:szCs w:val="27"/>
        </w:rPr>
        <w:t xml:space="preserve"> из лекции </w:t>
      </w:r>
      <w:r w:rsidR="00831121" w:rsidRPr="003F31BB">
        <w:rPr>
          <w:sz w:val="27"/>
          <w:szCs w:val="27"/>
        </w:rPr>
        <w:t xml:space="preserve">часть </w:t>
      </w:r>
      <w:proofErr w:type="spellStart"/>
      <w:r w:rsidR="00831121" w:rsidRPr="003F31BB">
        <w:rPr>
          <w:i/>
          <w:sz w:val="27"/>
          <w:szCs w:val="27"/>
        </w:rPr>
        <w:t>do</w:t>
      </w:r>
      <w:proofErr w:type="spellEnd"/>
      <w:r w:rsidR="00831121" w:rsidRPr="003F31BB">
        <w:rPr>
          <w:sz w:val="27"/>
          <w:szCs w:val="27"/>
        </w:rPr>
        <w:t xml:space="preserve"> при </w:t>
      </w:r>
      <w:proofErr w:type="spellStart"/>
      <w:r w:rsidR="00831121" w:rsidRPr="003F31BB">
        <w:rPr>
          <w:i/>
          <w:sz w:val="27"/>
          <w:szCs w:val="27"/>
        </w:rPr>
        <w:t>while</w:t>
      </w:r>
      <w:proofErr w:type="spellEnd"/>
      <w:r w:rsidR="00831121" w:rsidRPr="003F31BB">
        <w:rPr>
          <w:sz w:val="27"/>
          <w:szCs w:val="27"/>
        </w:rPr>
        <w:t xml:space="preserve"> равном </w:t>
      </w:r>
      <w:proofErr w:type="spellStart"/>
      <w:r w:rsidR="00831121" w:rsidRPr="003F31BB">
        <w:rPr>
          <w:i/>
          <w:sz w:val="27"/>
          <w:szCs w:val="27"/>
        </w:rPr>
        <w:t>false</w:t>
      </w:r>
      <w:proofErr w:type="spellEnd"/>
      <w:r w:rsidR="00C0533F" w:rsidRPr="003F31BB">
        <w:rPr>
          <w:sz w:val="27"/>
          <w:szCs w:val="27"/>
        </w:rPr>
        <w:t xml:space="preserve"> выполнялось не более трех</w:t>
      </w:r>
      <w:r w:rsidR="00831121" w:rsidRPr="003F31BB">
        <w:rPr>
          <w:sz w:val="27"/>
          <w:szCs w:val="27"/>
        </w:rPr>
        <w:t xml:space="preserve"> раз</w:t>
      </w:r>
      <w:r w:rsidR="00A35FFD" w:rsidRPr="003F31BB">
        <w:rPr>
          <w:sz w:val="27"/>
          <w:szCs w:val="27"/>
        </w:rPr>
        <w:t>.</w:t>
      </w:r>
      <w:r w:rsidR="008E177E" w:rsidRPr="003F31BB">
        <w:rPr>
          <w:sz w:val="27"/>
          <w:szCs w:val="27"/>
        </w:rPr>
        <w:t xml:space="preserve"> </w:t>
      </w:r>
      <w:r w:rsidR="00F53DD3" w:rsidRPr="003F31BB">
        <w:rPr>
          <w:bCs/>
        </w:rPr>
        <w:t>Последнее выведенное</w:t>
      </w:r>
      <w:r w:rsidR="00840706">
        <w:rPr>
          <w:bCs/>
        </w:rPr>
        <w:t xml:space="preserve"> окно показано на рисунке 4.5</w:t>
      </w:r>
      <w:r w:rsidR="00D71255" w:rsidRPr="003F31BB">
        <w:rPr>
          <w:bCs/>
        </w:rPr>
        <w:t>.</w:t>
      </w:r>
    </w:p>
    <w:p w14:paraId="09692474" w14:textId="1479C191" w:rsidR="00DA1A22" w:rsidRPr="003F31BB" w:rsidRDefault="00A94C3D" w:rsidP="003F31BB">
      <w:pPr>
        <w:pStyle w:val="aff0"/>
        <w:spacing w:line="276" w:lineRule="auto"/>
        <w:ind w:firstLine="709"/>
        <w:rPr>
          <w:sz w:val="27"/>
          <w:szCs w:val="27"/>
        </w:rPr>
      </w:pPr>
      <w:r w:rsidRPr="003F31BB">
        <w:rPr>
          <w:noProof/>
          <w:sz w:val="27"/>
          <w:szCs w:val="27"/>
          <w:lang w:val="en-US" w:eastAsia="en-US"/>
        </w:rPr>
        <w:drawing>
          <wp:anchor distT="0" distB="0" distL="114300" distR="114300" simplePos="0" relativeHeight="251694080" behindDoc="0" locked="0" layoutInCell="1" allowOverlap="1" wp14:anchorId="3F9B596C" wp14:editId="3EC72F5A">
            <wp:simplePos x="0" y="0"/>
            <wp:positionH relativeFrom="margin">
              <wp:posOffset>1114425</wp:posOffset>
            </wp:positionH>
            <wp:positionV relativeFrom="paragraph">
              <wp:posOffset>278130</wp:posOffset>
            </wp:positionV>
            <wp:extent cx="3749040" cy="1127760"/>
            <wp:effectExtent l="0" t="0" r="381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4E9B27" w14:textId="21C348A8" w:rsidR="00842EA1" w:rsidRPr="003F31BB" w:rsidRDefault="00842EA1" w:rsidP="003F31BB">
      <w:pPr>
        <w:pStyle w:val="aff0"/>
        <w:spacing w:line="276" w:lineRule="auto"/>
        <w:ind w:firstLine="709"/>
        <w:rPr>
          <w:sz w:val="27"/>
          <w:szCs w:val="27"/>
        </w:rPr>
      </w:pPr>
    </w:p>
    <w:p w14:paraId="2057F557" w14:textId="78BBE9C7" w:rsidR="00830C3F" w:rsidRDefault="004F57D7" w:rsidP="003F31BB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922CAA">
        <w:t>5</w:t>
      </w:r>
      <w:r w:rsidRPr="003F31BB">
        <w:t xml:space="preserve"> – </w:t>
      </w:r>
      <w:r w:rsidR="00967679" w:rsidRPr="003F31BB">
        <w:t xml:space="preserve">Последнее окно, которое </w:t>
      </w:r>
    </w:p>
    <w:p w14:paraId="353B6AAB" w14:textId="4D9420A5" w:rsidR="004F57D7" w:rsidRPr="003F31BB" w:rsidRDefault="00830C3F" w:rsidP="00830C3F">
      <w:pPr>
        <w:pStyle w:val="aff0"/>
        <w:spacing w:line="276" w:lineRule="auto"/>
        <w:ind w:firstLine="0"/>
        <w:jc w:val="center"/>
      </w:pPr>
      <w:r>
        <w:t xml:space="preserve">выводится </w:t>
      </w:r>
      <w:r w:rsidR="00967679" w:rsidRPr="003F31BB">
        <w:t>после трех выполнений цикла</w:t>
      </w:r>
    </w:p>
    <w:p w14:paraId="0BADD221" w14:textId="46FDFF49" w:rsidR="007E0D05" w:rsidRPr="00C27AFA" w:rsidRDefault="007E0D05" w:rsidP="003F31BB">
      <w:pPr>
        <w:pStyle w:val="aff0"/>
        <w:spacing w:line="276" w:lineRule="auto"/>
        <w:ind w:firstLine="0"/>
      </w:pPr>
    </w:p>
    <w:p w14:paraId="4645CFA7" w14:textId="44C9F7F5" w:rsidR="00920AF7" w:rsidRPr="003F31BB" w:rsidRDefault="00562A2F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>
        <w:t>Далее</w:t>
      </w:r>
      <w:r w:rsidR="00BD598F" w:rsidRPr="003F31BB">
        <w:t xml:space="preserve"> </w:t>
      </w:r>
      <w:r w:rsidR="00D02D1B">
        <w:rPr>
          <w:color w:val="000000"/>
          <w:sz w:val="27"/>
          <w:szCs w:val="27"/>
        </w:rPr>
        <w:t>н</w:t>
      </w:r>
      <w:r w:rsidR="00A6221E" w:rsidRPr="003F31BB">
        <w:rPr>
          <w:color w:val="000000"/>
          <w:sz w:val="27"/>
          <w:szCs w:val="27"/>
        </w:rPr>
        <w:t>еобходимо переписать код задания 3.1.2, но с помощь</w:t>
      </w:r>
      <w:r w:rsidR="00470964" w:rsidRPr="003F31BB">
        <w:rPr>
          <w:color w:val="000000"/>
          <w:sz w:val="27"/>
          <w:szCs w:val="27"/>
        </w:rPr>
        <w:t>ю о</w:t>
      </w:r>
      <w:r w:rsidR="00A6221E" w:rsidRPr="003F31BB">
        <w:rPr>
          <w:color w:val="000000"/>
          <w:sz w:val="27"/>
          <w:szCs w:val="27"/>
        </w:rPr>
        <w:t xml:space="preserve">ператора </w:t>
      </w:r>
      <w:r w:rsidR="00A6221E" w:rsidRPr="003F31BB">
        <w:rPr>
          <w:i/>
          <w:color w:val="000000"/>
          <w:sz w:val="27"/>
          <w:szCs w:val="27"/>
          <w:lang w:val="en-US"/>
        </w:rPr>
        <w:t>while</w:t>
      </w:r>
      <w:r w:rsidR="00A6221E" w:rsidRPr="003F31BB">
        <w:rPr>
          <w:color w:val="000000"/>
          <w:sz w:val="27"/>
          <w:szCs w:val="27"/>
        </w:rPr>
        <w:t xml:space="preserve">. </w:t>
      </w:r>
      <w:r w:rsidR="00337331" w:rsidRPr="003F31BB">
        <w:rPr>
          <w:bCs/>
        </w:rPr>
        <w:t>Результат выполнения программы аналогичен заданию 3.1.2.</w:t>
      </w:r>
    </w:p>
    <w:p w14:paraId="415E6B0F" w14:textId="485EBBC1" w:rsidR="00920AF7" w:rsidRDefault="00D02D1B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>
        <w:t>В задании</w:t>
      </w:r>
      <w:r w:rsidR="00790E70">
        <w:t xml:space="preserve"> 3.1.5</w:t>
      </w:r>
      <w:r w:rsidR="00D535CE" w:rsidRPr="003F31BB">
        <w:t xml:space="preserve"> </w:t>
      </w:r>
      <w:r>
        <w:rPr>
          <w:color w:val="000000"/>
          <w:sz w:val="27"/>
          <w:szCs w:val="27"/>
        </w:rPr>
        <w:t>н</w:t>
      </w:r>
      <w:r w:rsidR="00D535CE" w:rsidRPr="003F31BB">
        <w:rPr>
          <w:color w:val="000000"/>
          <w:sz w:val="27"/>
          <w:szCs w:val="27"/>
        </w:rPr>
        <w:t>еобходимо вывести на экран</w:t>
      </w:r>
      <w:r w:rsidR="00313BF7" w:rsidRPr="003F31BB">
        <w:rPr>
          <w:color w:val="000000"/>
          <w:sz w:val="27"/>
          <w:szCs w:val="27"/>
        </w:rPr>
        <w:t xml:space="preserve"> массив</w:t>
      </w:r>
      <w:r w:rsidR="00313BF7" w:rsidRPr="003F31BB">
        <w:rPr>
          <w:bCs/>
        </w:rPr>
        <w:t xml:space="preserve"> со </w:t>
      </w:r>
      <w:r w:rsidR="00D535CE" w:rsidRPr="003F31BB">
        <w:rPr>
          <w:color w:val="000000"/>
          <w:sz w:val="27"/>
          <w:szCs w:val="27"/>
        </w:rPr>
        <w:t>зна</w:t>
      </w:r>
      <w:r w:rsidR="00313BF7" w:rsidRPr="003F31BB">
        <w:rPr>
          <w:color w:val="000000"/>
          <w:sz w:val="27"/>
          <w:szCs w:val="27"/>
        </w:rPr>
        <w:t>чениями в порядке убывания (от девяти до нуля</w:t>
      </w:r>
      <w:r w:rsidR="00D535CE" w:rsidRPr="003F31BB">
        <w:rPr>
          <w:color w:val="000000"/>
          <w:sz w:val="27"/>
          <w:szCs w:val="27"/>
        </w:rPr>
        <w:t>)</w:t>
      </w:r>
      <w:r w:rsidR="007F27D5" w:rsidRPr="003F31BB">
        <w:rPr>
          <w:color w:val="000000"/>
          <w:sz w:val="27"/>
          <w:szCs w:val="27"/>
        </w:rPr>
        <w:t xml:space="preserve">. Для этого использовать оператор </w:t>
      </w:r>
      <w:r w:rsidR="007F27D5" w:rsidRPr="003F31BB">
        <w:rPr>
          <w:i/>
          <w:color w:val="000000"/>
          <w:sz w:val="27"/>
          <w:szCs w:val="27"/>
          <w:lang w:val="en-US"/>
        </w:rPr>
        <w:t>for</w:t>
      </w:r>
      <w:r w:rsidR="007F27D5" w:rsidRPr="003F31BB">
        <w:rPr>
          <w:color w:val="000000"/>
          <w:sz w:val="27"/>
          <w:szCs w:val="27"/>
        </w:rPr>
        <w:t>.</w:t>
      </w:r>
      <w:r w:rsidR="005A2485" w:rsidRPr="003F31BB">
        <w:rPr>
          <w:color w:val="000000"/>
          <w:sz w:val="27"/>
          <w:szCs w:val="27"/>
        </w:rPr>
        <w:t xml:space="preserve"> Результат выполнения </w:t>
      </w:r>
      <w:r w:rsidR="00802AE0">
        <w:rPr>
          <w:color w:val="000000"/>
          <w:sz w:val="27"/>
          <w:szCs w:val="27"/>
        </w:rPr>
        <w:t>задания изображен на рисунке 4.6</w:t>
      </w:r>
      <w:r w:rsidR="005A2485" w:rsidRPr="003F31BB">
        <w:rPr>
          <w:color w:val="000000"/>
          <w:sz w:val="27"/>
          <w:szCs w:val="27"/>
        </w:rPr>
        <w:t>.</w:t>
      </w:r>
    </w:p>
    <w:p w14:paraId="21E9C468" w14:textId="0A09D985" w:rsidR="00E869B0" w:rsidRPr="003F31BB" w:rsidRDefault="00367B27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 w:rsidRPr="003F31BB">
        <w:rPr>
          <w:noProof/>
          <w:color w:val="000000"/>
          <w:sz w:val="27"/>
          <w:szCs w:val="27"/>
          <w:lang w:val="en-US" w:eastAsia="en-US"/>
        </w:rPr>
        <w:drawing>
          <wp:anchor distT="0" distB="0" distL="114300" distR="114300" simplePos="0" relativeHeight="251675648" behindDoc="0" locked="0" layoutInCell="1" allowOverlap="1" wp14:anchorId="752E2501" wp14:editId="3724D834">
            <wp:simplePos x="0" y="0"/>
            <wp:positionH relativeFrom="margin">
              <wp:posOffset>1350645</wp:posOffset>
            </wp:positionH>
            <wp:positionV relativeFrom="paragraph">
              <wp:posOffset>285115</wp:posOffset>
            </wp:positionV>
            <wp:extent cx="3239770" cy="850265"/>
            <wp:effectExtent l="0" t="0" r="0" b="698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CA0D3" w14:textId="2DCF7009" w:rsidR="00033B6B" w:rsidRPr="003F31BB" w:rsidRDefault="00033B6B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</w:p>
    <w:p w14:paraId="4298A2CC" w14:textId="43E1B543" w:rsidR="00733A50" w:rsidRDefault="00636B44" w:rsidP="003F31BB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802AE0">
        <w:t>6</w:t>
      </w:r>
      <w:r w:rsidRPr="003F31BB">
        <w:t xml:space="preserve"> – </w:t>
      </w:r>
      <w:r w:rsidR="0020666D" w:rsidRPr="003F31BB">
        <w:t xml:space="preserve">Окно вывода </w:t>
      </w:r>
      <w:r w:rsidRPr="003F31BB">
        <w:t xml:space="preserve">значений </w:t>
      </w:r>
    </w:p>
    <w:p w14:paraId="3AD1FAB3" w14:textId="53550707" w:rsidR="00636B44" w:rsidRPr="003F31BB" w:rsidRDefault="00E764EC" w:rsidP="00733A50">
      <w:pPr>
        <w:pStyle w:val="aff0"/>
        <w:spacing w:line="276" w:lineRule="auto"/>
        <w:ind w:firstLine="0"/>
        <w:jc w:val="center"/>
      </w:pPr>
      <w:r>
        <w:t>м</w:t>
      </w:r>
      <w:r w:rsidR="0020029F" w:rsidRPr="003F31BB">
        <w:t>ассива</w:t>
      </w:r>
      <w:r w:rsidR="00733A50">
        <w:t xml:space="preserve"> </w:t>
      </w:r>
      <w:r w:rsidR="00636B44" w:rsidRPr="003F31BB">
        <w:t>в порядке</w:t>
      </w:r>
      <w:r w:rsidR="00AA317C" w:rsidRPr="003F31BB">
        <w:t xml:space="preserve"> убывания</w:t>
      </w:r>
    </w:p>
    <w:p w14:paraId="4E204B5C" w14:textId="77777777" w:rsidR="00C9195D" w:rsidRPr="003F31BB" w:rsidRDefault="00C9195D" w:rsidP="003F31BB">
      <w:pPr>
        <w:pStyle w:val="aff0"/>
        <w:spacing w:line="276" w:lineRule="auto"/>
        <w:ind w:firstLine="0"/>
        <w:jc w:val="center"/>
      </w:pPr>
    </w:p>
    <w:p w14:paraId="15E66226" w14:textId="28C91A93" w:rsidR="0072086D" w:rsidRPr="003F31BB" w:rsidRDefault="00E54CF7" w:rsidP="003F31BB">
      <w:pPr>
        <w:pStyle w:val="aff0"/>
        <w:spacing w:line="276" w:lineRule="auto"/>
        <w:ind w:firstLine="709"/>
      </w:pPr>
      <w:r>
        <w:t>В задании</w:t>
      </w:r>
      <w:r w:rsidR="00E97892">
        <w:t xml:space="preserve"> 3.1.6</w:t>
      </w:r>
      <w:r w:rsidR="0072086D" w:rsidRPr="003F31BB">
        <w:t xml:space="preserve"> </w:t>
      </w:r>
      <w:r>
        <w:rPr>
          <w:color w:val="000000"/>
          <w:sz w:val="27"/>
          <w:szCs w:val="27"/>
        </w:rPr>
        <w:t>н</w:t>
      </w:r>
      <w:r w:rsidR="00D1706C" w:rsidRPr="003F31BB">
        <w:rPr>
          <w:color w:val="000000"/>
          <w:sz w:val="27"/>
          <w:szCs w:val="27"/>
        </w:rPr>
        <w:t>еобходимо вывести на экран массив</w:t>
      </w:r>
      <w:r w:rsidR="00D1706C" w:rsidRPr="003F31BB">
        <w:rPr>
          <w:bCs/>
        </w:rPr>
        <w:t xml:space="preserve">, </w:t>
      </w:r>
      <w:r w:rsidR="00D1706C" w:rsidRPr="003F31BB">
        <w:rPr>
          <w:color w:val="000000"/>
          <w:sz w:val="27"/>
          <w:szCs w:val="27"/>
        </w:rPr>
        <w:t>содержащий до</w:t>
      </w:r>
      <w:r w:rsidR="00455C96" w:rsidRPr="003F31BB">
        <w:rPr>
          <w:color w:val="000000"/>
          <w:sz w:val="27"/>
          <w:szCs w:val="27"/>
        </w:rPr>
        <w:t xml:space="preserve"> пяти</w:t>
      </w:r>
      <w:r w:rsidR="002A0336" w:rsidRPr="003F31BB">
        <w:rPr>
          <w:color w:val="000000"/>
          <w:sz w:val="27"/>
          <w:szCs w:val="27"/>
        </w:rPr>
        <w:t xml:space="preserve"> ссылок на</w:t>
      </w:r>
      <w:r w:rsidR="00D34F2C" w:rsidRPr="003F31BB">
        <w:rPr>
          <w:color w:val="000000"/>
          <w:sz w:val="27"/>
          <w:szCs w:val="27"/>
        </w:rPr>
        <w:t xml:space="preserve"> картинки или</w:t>
      </w:r>
      <w:r w:rsidR="00D1706C" w:rsidRPr="003F31BB">
        <w:rPr>
          <w:color w:val="000000"/>
          <w:sz w:val="27"/>
          <w:szCs w:val="27"/>
        </w:rPr>
        <w:t xml:space="preserve"> фотографии с расширени</w:t>
      </w:r>
      <w:r w:rsidR="002A0336" w:rsidRPr="003F31BB">
        <w:rPr>
          <w:color w:val="000000"/>
          <w:sz w:val="27"/>
          <w:szCs w:val="27"/>
        </w:rPr>
        <w:t>е</w:t>
      </w:r>
      <w:r w:rsidR="00D1706C" w:rsidRPr="003F31BB">
        <w:rPr>
          <w:color w:val="000000"/>
          <w:sz w:val="27"/>
          <w:szCs w:val="27"/>
        </w:rPr>
        <w:t xml:space="preserve">м </w:t>
      </w:r>
      <w:proofErr w:type="spellStart"/>
      <w:r w:rsidR="00D1706C" w:rsidRPr="003F31BB">
        <w:rPr>
          <w:i/>
          <w:color w:val="000000"/>
          <w:sz w:val="27"/>
          <w:szCs w:val="27"/>
        </w:rPr>
        <w:t>jpg</w:t>
      </w:r>
      <w:proofErr w:type="spellEnd"/>
      <w:r w:rsidR="002A0336" w:rsidRPr="003F31BB">
        <w:rPr>
          <w:color w:val="000000"/>
          <w:sz w:val="27"/>
          <w:szCs w:val="27"/>
        </w:rPr>
        <w:t>.</w:t>
      </w:r>
      <w:r w:rsidR="002768C0" w:rsidRPr="003F31BB">
        <w:t xml:space="preserve"> </w:t>
      </w:r>
      <w:r w:rsidR="0072086D" w:rsidRPr="003F31BB">
        <w:rPr>
          <w:color w:val="000000"/>
          <w:sz w:val="27"/>
          <w:szCs w:val="27"/>
        </w:rPr>
        <w:t xml:space="preserve">Для этого </w:t>
      </w:r>
      <w:r w:rsidR="000A726C">
        <w:rPr>
          <w:color w:val="000000"/>
          <w:sz w:val="27"/>
          <w:szCs w:val="27"/>
        </w:rPr>
        <w:t xml:space="preserve">следует </w:t>
      </w:r>
      <w:r w:rsidR="0072086D" w:rsidRPr="003F31BB">
        <w:rPr>
          <w:color w:val="000000"/>
          <w:sz w:val="27"/>
          <w:szCs w:val="27"/>
        </w:rPr>
        <w:lastRenderedPageBreak/>
        <w:t xml:space="preserve">использовать оператор </w:t>
      </w:r>
      <w:r w:rsidR="0072086D" w:rsidRPr="003F31BB">
        <w:rPr>
          <w:i/>
          <w:color w:val="000000"/>
          <w:sz w:val="27"/>
          <w:szCs w:val="27"/>
          <w:lang w:val="en-US"/>
        </w:rPr>
        <w:t>for</w:t>
      </w:r>
      <w:r w:rsidR="002768C0" w:rsidRPr="003F31BB">
        <w:rPr>
          <w:i/>
          <w:color w:val="000000"/>
          <w:sz w:val="27"/>
          <w:szCs w:val="27"/>
        </w:rPr>
        <w:t xml:space="preserve"> … </w:t>
      </w:r>
      <w:r w:rsidR="002768C0" w:rsidRPr="003F31BB">
        <w:rPr>
          <w:i/>
          <w:color w:val="000000"/>
          <w:sz w:val="27"/>
          <w:szCs w:val="27"/>
          <w:lang w:val="en-US"/>
        </w:rPr>
        <w:t>in</w:t>
      </w:r>
      <w:r w:rsidR="0072086D" w:rsidRPr="003F31BB">
        <w:rPr>
          <w:color w:val="000000"/>
          <w:sz w:val="27"/>
          <w:szCs w:val="27"/>
        </w:rPr>
        <w:t>. Резуль</w:t>
      </w:r>
      <w:r w:rsidR="007230FB" w:rsidRPr="003F31BB">
        <w:rPr>
          <w:color w:val="000000"/>
          <w:sz w:val="27"/>
          <w:szCs w:val="27"/>
        </w:rPr>
        <w:t>тат выполнения программы</w:t>
      </w:r>
      <w:r w:rsidR="001E7D3E" w:rsidRPr="003F31BB">
        <w:rPr>
          <w:color w:val="000000"/>
          <w:sz w:val="27"/>
          <w:szCs w:val="27"/>
        </w:rPr>
        <w:t xml:space="preserve"> представлен</w:t>
      </w:r>
      <w:r w:rsidR="0005362C">
        <w:rPr>
          <w:color w:val="000000"/>
          <w:sz w:val="27"/>
          <w:szCs w:val="27"/>
        </w:rPr>
        <w:t xml:space="preserve"> на рисунке </w:t>
      </w:r>
      <w:r w:rsidR="004A156B">
        <w:rPr>
          <w:color w:val="000000"/>
          <w:sz w:val="27"/>
          <w:szCs w:val="27"/>
        </w:rPr>
        <w:t>4.7</w:t>
      </w:r>
      <w:r w:rsidR="0072086D" w:rsidRPr="003F31BB">
        <w:rPr>
          <w:color w:val="000000"/>
          <w:sz w:val="27"/>
          <w:szCs w:val="27"/>
        </w:rPr>
        <w:t>.</w:t>
      </w:r>
    </w:p>
    <w:p w14:paraId="75610C4C" w14:textId="460D52A4" w:rsidR="00F4188B" w:rsidRPr="003F31BB" w:rsidRDefault="008F7C0D" w:rsidP="003F31BB">
      <w:pPr>
        <w:pStyle w:val="aff0"/>
        <w:spacing w:line="276" w:lineRule="auto"/>
        <w:ind w:firstLine="709"/>
      </w:pPr>
      <w:r w:rsidRPr="003F31BB">
        <w:rPr>
          <w:noProof/>
          <w:lang w:val="en-US" w:eastAsia="en-US"/>
        </w:rPr>
        <w:drawing>
          <wp:anchor distT="0" distB="0" distL="114300" distR="114300" simplePos="0" relativeHeight="251676672" behindDoc="0" locked="0" layoutInCell="1" allowOverlap="1" wp14:anchorId="7E9D4652" wp14:editId="0828443C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3764280" cy="1652270"/>
            <wp:effectExtent l="0" t="0" r="7620" b="508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4DF54" w14:textId="43F2B4C0" w:rsidR="00B97F01" w:rsidRPr="003F31BB" w:rsidRDefault="0092353E" w:rsidP="003F31BB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BC7A46">
        <w:t>7</w:t>
      </w:r>
      <w:r w:rsidRPr="003F31BB">
        <w:t xml:space="preserve"> – </w:t>
      </w:r>
      <w:r w:rsidR="00DC2570" w:rsidRPr="003F31BB">
        <w:t>Окно вывода</w:t>
      </w:r>
      <w:r w:rsidRPr="003F31BB">
        <w:t xml:space="preserve"> </w:t>
      </w:r>
      <w:r w:rsidR="00B97F01" w:rsidRPr="003F31BB">
        <w:t xml:space="preserve">массива ссылок </w:t>
      </w:r>
    </w:p>
    <w:p w14:paraId="4409171E" w14:textId="1BBE8CFC" w:rsidR="0092353E" w:rsidRPr="003F31BB" w:rsidRDefault="00B97F01" w:rsidP="003F31BB">
      <w:pPr>
        <w:pStyle w:val="aff0"/>
        <w:spacing w:line="276" w:lineRule="auto"/>
        <w:ind w:firstLine="0"/>
        <w:jc w:val="center"/>
      </w:pPr>
      <w:r w:rsidRPr="003F31BB">
        <w:t>на изображения</w:t>
      </w:r>
    </w:p>
    <w:p w14:paraId="6A2852C0" w14:textId="14171412" w:rsidR="00F4188B" w:rsidRPr="003F31BB" w:rsidRDefault="00F4188B" w:rsidP="003F31BB">
      <w:pPr>
        <w:pStyle w:val="aff0"/>
        <w:spacing w:line="276" w:lineRule="auto"/>
        <w:ind w:firstLine="709"/>
      </w:pPr>
    </w:p>
    <w:p w14:paraId="528186C5" w14:textId="653D7C76" w:rsidR="00BC3789" w:rsidRPr="003F31BB" w:rsidRDefault="000E7394" w:rsidP="003F31BB">
      <w:pPr>
        <w:pStyle w:val="aff0"/>
        <w:spacing w:line="276" w:lineRule="auto"/>
        <w:ind w:firstLine="709"/>
        <w:rPr>
          <w:bCs/>
        </w:rPr>
      </w:pPr>
      <w:r>
        <w:t>Для задания</w:t>
      </w:r>
      <w:r w:rsidR="00B116EF" w:rsidRPr="003F31BB">
        <w:t xml:space="preserve"> 3.1.</w:t>
      </w:r>
      <w:r w:rsidR="005A1687" w:rsidRPr="003F31BB">
        <w:t>7</w:t>
      </w:r>
      <w:r w:rsidR="00B116EF" w:rsidRPr="003F31BB">
        <w:t xml:space="preserve"> </w:t>
      </w:r>
      <w:r w:rsidR="00EC6B5D">
        <w:rPr>
          <w:color w:val="000000"/>
          <w:sz w:val="27"/>
          <w:szCs w:val="27"/>
        </w:rPr>
        <w:t>нужно</w:t>
      </w:r>
      <w:r w:rsidR="00B116EF" w:rsidRPr="003F31BB">
        <w:rPr>
          <w:color w:val="000000"/>
          <w:sz w:val="27"/>
          <w:szCs w:val="27"/>
        </w:rPr>
        <w:t xml:space="preserve"> </w:t>
      </w:r>
      <w:r w:rsidR="00C31245" w:rsidRPr="003F31BB">
        <w:rPr>
          <w:color w:val="000000"/>
          <w:sz w:val="27"/>
          <w:szCs w:val="27"/>
        </w:rPr>
        <w:t xml:space="preserve">написать программу для </w:t>
      </w:r>
      <w:r w:rsidR="00C31245" w:rsidRPr="003F31BB">
        <w:t>вывода только</w:t>
      </w:r>
      <w:r w:rsidR="00C31245" w:rsidRPr="003F31BB">
        <w:rPr>
          <w:color w:val="000000"/>
          <w:sz w:val="27"/>
          <w:szCs w:val="27"/>
        </w:rPr>
        <w:t xml:space="preserve"> чётных </w:t>
      </w:r>
      <w:r w:rsidR="00CF00BA" w:rsidRPr="003F31BB">
        <w:rPr>
          <w:color w:val="000000"/>
          <w:sz w:val="27"/>
          <w:szCs w:val="27"/>
        </w:rPr>
        <w:t>чисел от нуля до</w:t>
      </w:r>
      <w:r w:rsidR="00FD16C3">
        <w:rPr>
          <w:color w:val="000000"/>
          <w:sz w:val="27"/>
          <w:szCs w:val="27"/>
        </w:rPr>
        <w:t xml:space="preserve"> 10</w:t>
      </w:r>
      <w:r w:rsidR="00C31245" w:rsidRPr="003F31BB">
        <w:rPr>
          <w:color w:val="000000"/>
          <w:sz w:val="27"/>
          <w:szCs w:val="27"/>
        </w:rPr>
        <w:t xml:space="preserve">, используя оператор </w:t>
      </w:r>
      <w:proofErr w:type="spellStart"/>
      <w:r w:rsidR="00C31245" w:rsidRPr="003F31BB">
        <w:rPr>
          <w:i/>
          <w:color w:val="000000"/>
          <w:sz w:val="27"/>
          <w:szCs w:val="27"/>
        </w:rPr>
        <w:t>continue</w:t>
      </w:r>
      <w:proofErr w:type="spellEnd"/>
      <w:r w:rsidR="00C31245" w:rsidRPr="003F31BB">
        <w:rPr>
          <w:color w:val="000000"/>
          <w:sz w:val="27"/>
          <w:szCs w:val="27"/>
        </w:rPr>
        <w:t>.</w:t>
      </w:r>
      <w:r w:rsidR="00AB086F" w:rsidRPr="003F31BB">
        <w:rPr>
          <w:color w:val="000000"/>
          <w:sz w:val="27"/>
          <w:szCs w:val="27"/>
        </w:rPr>
        <w:t xml:space="preserve"> </w:t>
      </w:r>
      <w:r w:rsidR="00BC3789" w:rsidRPr="003F31BB">
        <w:rPr>
          <w:bCs/>
        </w:rPr>
        <w:t>Последнее выводимое окно показано на рисунке 4.</w:t>
      </w:r>
      <w:r w:rsidR="005B1DD0">
        <w:rPr>
          <w:bCs/>
        </w:rPr>
        <w:t>8</w:t>
      </w:r>
      <w:r w:rsidR="00BC3789" w:rsidRPr="003F31BB">
        <w:rPr>
          <w:bCs/>
        </w:rPr>
        <w:t>.</w:t>
      </w:r>
    </w:p>
    <w:p w14:paraId="4E1C0E4E" w14:textId="6DC80783" w:rsidR="00BC3789" w:rsidRPr="003F31BB" w:rsidRDefault="00FD60AD" w:rsidP="003F31BB">
      <w:pPr>
        <w:pStyle w:val="aff0"/>
        <w:spacing w:line="276" w:lineRule="auto"/>
        <w:ind w:firstLine="709"/>
        <w:rPr>
          <w:bCs/>
        </w:rPr>
      </w:pPr>
      <w:r w:rsidRPr="003F31BB">
        <w:rPr>
          <w:bCs/>
          <w:noProof/>
          <w:lang w:val="en-US" w:eastAsia="en-US"/>
        </w:rPr>
        <w:drawing>
          <wp:anchor distT="0" distB="0" distL="114300" distR="114300" simplePos="0" relativeHeight="251695104" behindDoc="0" locked="0" layoutInCell="1" allowOverlap="1" wp14:anchorId="26544B46" wp14:editId="49217FBF">
            <wp:simplePos x="0" y="0"/>
            <wp:positionH relativeFrom="margin">
              <wp:posOffset>1259205</wp:posOffset>
            </wp:positionH>
            <wp:positionV relativeFrom="paragraph">
              <wp:posOffset>242570</wp:posOffset>
            </wp:positionV>
            <wp:extent cx="3419475" cy="952500"/>
            <wp:effectExtent l="0" t="0" r="9525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47AF9" w14:textId="015F8F12" w:rsidR="007C1188" w:rsidRPr="003F31BB" w:rsidRDefault="007C1188" w:rsidP="003F31BB">
      <w:pPr>
        <w:pStyle w:val="aff0"/>
        <w:spacing w:line="276" w:lineRule="auto"/>
        <w:ind w:firstLine="709"/>
        <w:rPr>
          <w:bCs/>
        </w:rPr>
      </w:pPr>
    </w:p>
    <w:p w14:paraId="13A5D239" w14:textId="50F364B2" w:rsidR="00BC3789" w:rsidRPr="003F31BB" w:rsidRDefault="00BC3789" w:rsidP="003F31BB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5B1DD0">
        <w:t>8</w:t>
      </w:r>
      <w:r w:rsidRPr="003F31BB">
        <w:t xml:space="preserve"> – Последнее </w:t>
      </w:r>
      <w:r w:rsidR="00740868">
        <w:t>выведенное</w:t>
      </w:r>
      <w:r w:rsidR="007C1188" w:rsidRPr="003F31BB">
        <w:t xml:space="preserve"> </w:t>
      </w:r>
      <w:r w:rsidR="00740868">
        <w:t>число</w:t>
      </w:r>
    </w:p>
    <w:p w14:paraId="73493AB7" w14:textId="48826DAC" w:rsidR="00A42044" w:rsidRPr="003F31BB" w:rsidRDefault="00A42044" w:rsidP="003F31BB">
      <w:pPr>
        <w:pStyle w:val="aff0"/>
        <w:spacing w:line="276" w:lineRule="auto"/>
        <w:ind w:firstLine="0"/>
        <w:jc w:val="center"/>
      </w:pPr>
    </w:p>
    <w:p w14:paraId="14107458" w14:textId="471F2028" w:rsidR="00D82A65" w:rsidRPr="003F31BB" w:rsidRDefault="0043346E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>
        <w:t>В</w:t>
      </w:r>
      <w:r w:rsidR="00E50144">
        <w:t xml:space="preserve"> задании</w:t>
      </w:r>
      <w:r w:rsidR="00F26489">
        <w:t xml:space="preserve"> </w:t>
      </w:r>
      <w:r>
        <w:t xml:space="preserve">3.1.8 </w:t>
      </w:r>
      <w:r w:rsidR="00F26489">
        <w:t>требуется</w:t>
      </w:r>
      <w:r w:rsidR="008073E8" w:rsidRPr="003F31BB">
        <w:rPr>
          <w:color w:val="000000"/>
          <w:sz w:val="27"/>
          <w:szCs w:val="27"/>
        </w:rPr>
        <w:t xml:space="preserve"> написать программу, в которой пользователь вводит число, при котором следует прервать вывод чисел</w:t>
      </w:r>
      <w:r w:rsidR="001E21B6" w:rsidRPr="003F31BB">
        <w:rPr>
          <w:color w:val="000000"/>
          <w:sz w:val="27"/>
          <w:szCs w:val="27"/>
        </w:rPr>
        <w:t xml:space="preserve"> на экран</w:t>
      </w:r>
      <w:r w:rsidR="00D039F6" w:rsidRPr="003F31BB">
        <w:rPr>
          <w:color w:val="000000"/>
          <w:sz w:val="27"/>
          <w:szCs w:val="27"/>
        </w:rPr>
        <w:t xml:space="preserve">. </w:t>
      </w:r>
      <w:r w:rsidR="0059625A" w:rsidRPr="003F31BB">
        <w:rPr>
          <w:color w:val="000000"/>
          <w:sz w:val="27"/>
          <w:szCs w:val="27"/>
        </w:rPr>
        <w:t>При этом</w:t>
      </w:r>
      <w:r w:rsidR="007C2401" w:rsidRPr="003F31BB">
        <w:rPr>
          <w:color w:val="000000"/>
          <w:sz w:val="27"/>
          <w:szCs w:val="27"/>
        </w:rPr>
        <w:t xml:space="preserve"> </w:t>
      </w:r>
      <w:r w:rsidR="00D039F6" w:rsidRPr="003F31BB">
        <w:rPr>
          <w:color w:val="000000"/>
          <w:sz w:val="27"/>
          <w:szCs w:val="27"/>
        </w:rPr>
        <w:t>следует</w:t>
      </w:r>
      <w:r w:rsidR="00B07449" w:rsidRPr="003F31BB">
        <w:rPr>
          <w:color w:val="000000"/>
          <w:sz w:val="27"/>
          <w:szCs w:val="27"/>
        </w:rPr>
        <w:t xml:space="preserve"> исп</w:t>
      </w:r>
      <w:r w:rsidR="00D039F6" w:rsidRPr="003F31BB">
        <w:rPr>
          <w:color w:val="000000"/>
          <w:sz w:val="27"/>
          <w:szCs w:val="27"/>
        </w:rPr>
        <w:t>ользовать</w:t>
      </w:r>
      <w:r w:rsidR="00AA036C" w:rsidRPr="003F31BB">
        <w:rPr>
          <w:color w:val="000000"/>
          <w:sz w:val="27"/>
          <w:szCs w:val="27"/>
        </w:rPr>
        <w:t xml:space="preserve"> </w:t>
      </w:r>
      <w:r w:rsidR="00B07449" w:rsidRPr="003F31BB">
        <w:rPr>
          <w:color w:val="000000"/>
          <w:sz w:val="27"/>
          <w:szCs w:val="27"/>
        </w:rPr>
        <w:t xml:space="preserve">оператор </w:t>
      </w:r>
      <w:r w:rsidR="00B07449" w:rsidRPr="003F31BB">
        <w:rPr>
          <w:i/>
          <w:color w:val="000000"/>
          <w:sz w:val="27"/>
          <w:szCs w:val="27"/>
          <w:lang w:val="en-US"/>
        </w:rPr>
        <w:t>break</w:t>
      </w:r>
      <w:r w:rsidR="00B07449" w:rsidRPr="003F31BB">
        <w:rPr>
          <w:color w:val="000000"/>
          <w:sz w:val="27"/>
          <w:szCs w:val="27"/>
        </w:rPr>
        <w:t>.</w:t>
      </w:r>
      <w:r w:rsidR="00B60C24" w:rsidRPr="003F31BB">
        <w:rPr>
          <w:color w:val="000000"/>
          <w:sz w:val="27"/>
          <w:szCs w:val="27"/>
        </w:rPr>
        <w:t xml:space="preserve"> </w:t>
      </w:r>
      <w:r w:rsidR="004C7875" w:rsidRPr="003F31BB">
        <w:rPr>
          <w:bCs/>
        </w:rPr>
        <w:t>Результат выполнения программы аналогичен рисунку из предыдущего задания.</w:t>
      </w:r>
    </w:p>
    <w:p w14:paraId="1C54E5E1" w14:textId="472471D4" w:rsidR="000818D0" w:rsidRDefault="00E431F6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>
        <w:t>В следующем задании нужно</w:t>
      </w:r>
      <w:r w:rsidR="000D7D43" w:rsidRPr="003F31BB">
        <w:rPr>
          <w:color w:val="000000"/>
          <w:sz w:val="27"/>
          <w:szCs w:val="27"/>
        </w:rPr>
        <w:t xml:space="preserve"> написать программу, </w:t>
      </w:r>
      <w:r w:rsidR="00091C24">
        <w:rPr>
          <w:color w:val="000000"/>
          <w:sz w:val="27"/>
          <w:szCs w:val="27"/>
        </w:rPr>
        <w:t>в которой</w:t>
      </w:r>
      <w:r w:rsidR="00294F1C" w:rsidRPr="003F31BB">
        <w:rPr>
          <w:color w:val="000000"/>
          <w:sz w:val="27"/>
          <w:szCs w:val="27"/>
        </w:rPr>
        <w:t xml:space="preserve"> будут выполняться различные операто</w:t>
      </w:r>
      <w:r w:rsidR="001A449E">
        <w:rPr>
          <w:color w:val="000000"/>
          <w:sz w:val="27"/>
          <w:szCs w:val="27"/>
        </w:rPr>
        <w:t xml:space="preserve">ры в зависимости от введенной </w:t>
      </w:r>
      <w:r w:rsidR="002050FC">
        <w:rPr>
          <w:color w:val="000000"/>
          <w:sz w:val="27"/>
          <w:szCs w:val="27"/>
        </w:rPr>
        <w:t xml:space="preserve">в окне запроса </w:t>
      </w:r>
      <w:r w:rsidR="001A449E">
        <w:rPr>
          <w:color w:val="000000"/>
          <w:sz w:val="27"/>
          <w:szCs w:val="27"/>
        </w:rPr>
        <w:t>буквы</w:t>
      </w:r>
      <w:r w:rsidR="00294F1C" w:rsidRPr="003F31BB">
        <w:rPr>
          <w:color w:val="000000"/>
          <w:sz w:val="27"/>
          <w:szCs w:val="27"/>
        </w:rPr>
        <w:t xml:space="preserve">: </w:t>
      </w:r>
      <w:r w:rsidR="00294F1C" w:rsidRPr="003F31BB">
        <w:rPr>
          <w:i/>
          <w:color w:val="000000"/>
          <w:sz w:val="27"/>
          <w:szCs w:val="27"/>
        </w:rPr>
        <w:t>a</w:t>
      </w:r>
      <w:r w:rsidR="00294F1C" w:rsidRPr="003F31BB">
        <w:rPr>
          <w:color w:val="000000"/>
          <w:sz w:val="27"/>
          <w:szCs w:val="27"/>
        </w:rPr>
        <w:t xml:space="preserve">, </w:t>
      </w:r>
      <w:r w:rsidR="00294F1C" w:rsidRPr="003F31BB">
        <w:rPr>
          <w:i/>
          <w:color w:val="000000"/>
          <w:sz w:val="27"/>
          <w:szCs w:val="27"/>
        </w:rPr>
        <w:t>b</w:t>
      </w:r>
      <w:r w:rsidR="00294F1C" w:rsidRPr="003F31BB">
        <w:rPr>
          <w:color w:val="000000"/>
          <w:sz w:val="27"/>
          <w:szCs w:val="27"/>
        </w:rPr>
        <w:t xml:space="preserve">, </w:t>
      </w:r>
      <w:r w:rsidR="00294F1C" w:rsidRPr="003F31BB">
        <w:rPr>
          <w:i/>
          <w:color w:val="000000"/>
          <w:sz w:val="27"/>
          <w:szCs w:val="27"/>
        </w:rPr>
        <w:t>c</w:t>
      </w:r>
      <w:r w:rsidR="00294F1C" w:rsidRPr="003F31BB">
        <w:rPr>
          <w:color w:val="000000"/>
          <w:sz w:val="27"/>
          <w:szCs w:val="27"/>
        </w:rPr>
        <w:t xml:space="preserve">, </w:t>
      </w:r>
      <w:r w:rsidR="00294F1C" w:rsidRPr="003F31BB">
        <w:rPr>
          <w:i/>
          <w:color w:val="000000"/>
          <w:sz w:val="27"/>
          <w:szCs w:val="27"/>
        </w:rPr>
        <w:t>d</w:t>
      </w:r>
      <w:r w:rsidR="00294F1C" w:rsidRPr="003F31BB">
        <w:rPr>
          <w:color w:val="000000"/>
          <w:sz w:val="27"/>
          <w:szCs w:val="27"/>
        </w:rPr>
        <w:t xml:space="preserve"> или </w:t>
      </w:r>
      <w:r w:rsidR="00294F1C" w:rsidRPr="003F31BB">
        <w:rPr>
          <w:i/>
          <w:color w:val="000000"/>
          <w:sz w:val="27"/>
          <w:szCs w:val="27"/>
        </w:rPr>
        <w:t>e</w:t>
      </w:r>
      <w:r w:rsidR="00294F1C" w:rsidRPr="003F31BB">
        <w:rPr>
          <w:color w:val="000000"/>
          <w:sz w:val="27"/>
          <w:szCs w:val="27"/>
        </w:rPr>
        <w:t xml:space="preserve">. </w:t>
      </w:r>
      <w:r w:rsidR="00574CAA" w:rsidRPr="003F31BB">
        <w:rPr>
          <w:color w:val="000000"/>
          <w:sz w:val="27"/>
          <w:szCs w:val="27"/>
        </w:rPr>
        <w:t>Требуется воспользоваться</w:t>
      </w:r>
      <w:r w:rsidR="00294F1C" w:rsidRPr="003F31BB">
        <w:rPr>
          <w:color w:val="000000"/>
          <w:sz w:val="27"/>
          <w:szCs w:val="27"/>
        </w:rPr>
        <w:t xml:space="preserve"> операторо</w:t>
      </w:r>
      <w:r w:rsidR="00574CAA" w:rsidRPr="003F31BB">
        <w:rPr>
          <w:color w:val="000000"/>
          <w:sz w:val="27"/>
          <w:szCs w:val="27"/>
        </w:rPr>
        <w:t xml:space="preserve">м </w:t>
      </w:r>
      <w:proofErr w:type="spellStart"/>
      <w:r w:rsidR="00574CAA" w:rsidRPr="003F31BB">
        <w:rPr>
          <w:i/>
          <w:color w:val="000000"/>
          <w:sz w:val="27"/>
          <w:szCs w:val="27"/>
        </w:rPr>
        <w:t>switch</w:t>
      </w:r>
      <w:proofErr w:type="spellEnd"/>
      <w:r w:rsidR="00574CAA" w:rsidRPr="003F31BB">
        <w:rPr>
          <w:color w:val="000000"/>
          <w:sz w:val="27"/>
          <w:szCs w:val="27"/>
        </w:rPr>
        <w:t>.</w:t>
      </w:r>
      <w:r w:rsidR="00E16F0D" w:rsidRPr="003F31BB">
        <w:rPr>
          <w:color w:val="000000"/>
          <w:sz w:val="27"/>
          <w:szCs w:val="27"/>
        </w:rPr>
        <w:t xml:space="preserve"> </w:t>
      </w:r>
    </w:p>
    <w:p w14:paraId="71B90B3F" w14:textId="6E6CE912" w:rsidR="002D72A5" w:rsidRDefault="00E16F0D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 w:rsidRPr="003F31BB">
        <w:rPr>
          <w:color w:val="000000"/>
          <w:sz w:val="27"/>
          <w:szCs w:val="27"/>
        </w:rPr>
        <w:t>Окно для ввода</w:t>
      </w:r>
      <w:r w:rsidR="001439DE" w:rsidRPr="003F31BB">
        <w:rPr>
          <w:color w:val="000000"/>
          <w:sz w:val="27"/>
          <w:szCs w:val="27"/>
        </w:rPr>
        <w:t xml:space="preserve"> </w:t>
      </w:r>
      <w:r w:rsidR="00E3128D">
        <w:rPr>
          <w:color w:val="000000"/>
          <w:sz w:val="27"/>
          <w:szCs w:val="27"/>
        </w:rPr>
        <w:t>буквы изображено на рисунке 4.9</w:t>
      </w:r>
      <w:r w:rsidRPr="003F31BB">
        <w:rPr>
          <w:color w:val="000000"/>
          <w:sz w:val="27"/>
          <w:szCs w:val="27"/>
        </w:rPr>
        <w:t>.</w:t>
      </w:r>
    </w:p>
    <w:p w14:paraId="3D2F99B3" w14:textId="77777777" w:rsidR="00454060" w:rsidRDefault="00454060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</w:p>
    <w:p w14:paraId="7B440971" w14:textId="539D5399" w:rsidR="002D72A5" w:rsidRDefault="00CC5993" w:rsidP="00E53EB5">
      <w:pPr>
        <w:pStyle w:val="aff0"/>
        <w:spacing w:line="276" w:lineRule="auto"/>
        <w:ind w:firstLine="1418"/>
        <w:rPr>
          <w:color w:val="000000"/>
          <w:sz w:val="27"/>
          <w:szCs w:val="27"/>
        </w:rPr>
      </w:pPr>
      <w:r w:rsidRPr="00CC5993">
        <w:rPr>
          <w:color w:val="000000"/>
          <w:sz w:val="27"/>
          <w:szCs w:val="27"/>
        </w:rPr>
        <w:lastRenderedPageBreak/>
        <w:drawing>
          <wp:inline distT="0" distB="0" distL="0" distR="0" wp14:anchorId="559D0725" wp14:editId="04280C3C">
            <wp:extent cx="4198984" cy="17222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7727" w14:textId="177C4F9C" w:rsidR="0073649F" w:rsidRDefault="0073649F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</w:p>
    <w:p w14:paraId="1706DAEE" w14:textId="484861FD" w:rsidR="0073649F" w:rsidRDefault="006A35FD" w:rsidP="006A35FD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E3128D">
        <w:t>9</w:t>
      </w:r>
      <w:r w:rsidRPr="003F31BB">
        <w:t xml:space="preserve"> – Окно для ввода буквы</w:t>
      </w:r>
    </w:p>
    <w:p w14:paraId="443D3913" w14:textId="77777777" w:rsidR="00FF2D90" w:rsidRDefault="00FF2D90" w:rsidP="006A35FD">
      <w:pPr>
        <w:pStyle w:val="aff0"/>
        <w:spacing w:line="276" w:lineRule="auto"/>
        <w:ind w:firstLine="0"/>
        <w:jc w:val="center"/>
        <w:rPr>
          <w:color w:val="000000"/>
          <w:sz w:val="27"/>
          <w:szCs w:val="27"/>
        </w:rPr>
      </w:pPr>
    </w:p>
    <w:p w14:paraId="117FAE81" w14:textId="45E630DA" w:rsidR="00E16F0D" w:rsidRPr="003F31BB" w:rsidRDefault="003D129F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 w:rsidRPr="003F31BB">
        <w:rPr>
          <w:color w:val="000000"/>
          <w:sz w:val="27"/>
          <w:szCs w:val="27"/>
        </w:rPr>
        <w:t xml:space="preserve"> </w:t>
      </w:r>
      <w:r w:rsidR="00E16F0D" w:rsidRPr="003F31BB">
        <w:rPr>
          <w:color w:val="000000"/>
          <w:sz w:val="27"/>
          <w:szCs w:val="27"/>
        </w:rPr>
        <w:t xml:space="preserve">Вывод сообщений в зависимости от </w:t>
      </w:r>
      <w:r w:rsidR="00A136D2" w:rsidRPr="003F31BB">
        <w:rPr>
          <w:color w:val="000000"/>
          <w:sz w:val="27"/>
          <w:szCs w:val="27"/>
        </w:rPr>
        <w:t>введенной буквы</w:t>
      </w:r>
      <w:r w:rsidR="00E16F0D" w:rsidRPr="003F31BB">
        <w:rPr>
          <w:color w:val="000000"/>
          <w:sz w:val="27"/>
          <w:szCs w:val="27"/>
        </w:rPr>
        <w:t xml:space="preserve"> </w:t>
      </w:r>
      <w:r w:rsidR="003A4511" w:rsidRPr="003F31BB">
        <w:rPr>
          <w:color w:val="000000"/>
          <w:sz w:val="27"/>
          <w:szCs w:val="27"/>
        </w:rPr>
        <w:t>представлен на рисунках</w:t>
      </w:r>
      <w:r w:rsidR="00E16F0D" w:rsidRPr="003F31BB">
        <w:rPr>
          <w:color w:val="000000"/>
          <w:sz w:val="27"/>
          <w:szCs w:val="27"/>
        </w:rPr>
        <w:t xml:space="preserve"> 4.</w:t>
      </w:r>
      <w:r w:rsidR="0063507A">
        <w:rPr>
          <w:color w:val="000000"/>
          <w:sz w:val="27"/>
          <w:szCs w:val="27"/>
        </w:rPr>
        <w:t>10</w:t>
      </w:r>
      <w:r w:rsidR="006D113C">
        <w:rPr>
          <w:color w:val="000000"/>
          <w:sz w:val="27"/>
          <w:szCs w:val="27"/>
        </w:rPr>
        <w:t>,</w:t>
      </w:r>
      <w:r w:rsidR="0063507A">
        <w:rPr>
          <w:color w:val="000000"/>
          <w:sz w:val="27"/>
          <w:szCs w:val="27"/>
        </w:rPr>
        <w:t xml:space="preserve"> 4.11</w:t>
      </w:r>
      <w:r w:rsidR="00E16F0D" w:rsidRPr="003F31BB">
        <w:rPr>
          <w:color w:val="000000"/>
          <w:sz w:val="27"/>
          <w:szCs w:val="27"/>
        </w:rPr>
        <w:t>.</w:t>
      </w:r>
    </w:p>
    <w:p w14:paraId="0BF33CCA" w14:textId="06EA0456" w:rsidR="00E84D6F" w:rsidRDefault="00A41C6D" w:rsidP="003F31BB">
      <w:pPr>
        <w:pStyle w:val="aff0"/>
        <w:spacing w:line="276" w:lineRule="auto"/>
        <w:ind w:firstLine="709"/>
      </w:pPr>
      <w:r w:rsidRPr="003F31BB">
        <w:rPr>
          <w:noProof/>
          <w:lang w:val="en-US" w:eastAsia="en-US"/>
        </w:rPr>
        <w:drawing>
          <wp:anchor distT="0" distB="0" distL="114300" distR="114300" simplePos="0" relativeHeight="251677696" behindDoc="0" locked="0" layoutInCell="1" allowOverlap="1" wp14:anchorId="00086EBC" wp14:editId="050E57D0">
            <wp:simplePos x="0" y="0"/>
            <wp:positionH relativeFrom="margin">
              <wp:posOffset>1167765</wp:posOffset>
            </wp:positionH>
            <wp:positionV relativeFrom="paragraph">
              <wp:posOffset>227965</wp:posOffset>
            </wp:positionV>
            <wp:extent cx="3599815" cy="1040130"/>
            <wp:effectExtent l="0" t="0" r="635" b="762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8BF56" w14:textId="33AD300A" w:rsidR="00F4188B" w:rsidRPr="003F31BB" w:rsidRDefault="00F4188B" w:rsidP="003F31BB">
      <w:pPr>
        <w:pStyle w:val="aff0"/>
        <w:spacing w:line="276" w:lineRule="auto"/>
        <w:ind w:firstLine="709"/>
      </w:pPr>
    </w:p>
    <w:p w14:paraId="3C91DF28" w14:textId="28CF4978" w:rsidR="00F03918" w:rsidRPr="003F31BB" w:rsidRDefault="007A0791" w:rsidP="003F31BB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A31C46">
        <w:t>10</w:t>
      </w:r>
      <w:r w:rsidRPr="003F31BB">
        <w:t xml:space="preserve"> – </w:t>
      </w:r>
      <w:r w:rsidR="00F03918" w:rsidRPr="003F31BB">
        <w:t>Окно сообщения</w:t>
      </w:r>
      <w:r w:rsidRPr="003F31BB">
        <w:t xml:space="preserve"> для варианта </w:t>
      </w:r>
    </w:p>
    <w:p w14:paraId="6CF7294A" w14:textId="668D5070" w:rsidR="00F4188B" w:rsidRDefault="007A0791" w:rsidP="003F31BB">
      <w:pPr>
        <w:pStyle w:val="aff0"/>
        <w:spacing w:line="276" w:lineRule="auto"/>
        <w:ind w:firstLine="0"/>
        <w:jc w:val="center"/>
        <w:rPr>
          <w:i/>
        </w:rPr>
      </w:pPr>
      <w:r w:rsidRPr="003F31BB">
        <w:t>ввода буквы</w:t>
      </w:r>
      <w:r w:rsidRPr="003F31BB">
        <w:rPr>
          <w:i/>
        </w:rPr>
        <w:t xml:space="preserve"> а</w:t>
      </w:r>
    </w:p>
    <w:p w14:paraId="5653D704" w14:textId="5E7316F6" w:rsidR="00AE2CC0" w:rsidRPr="003F31BB" w:rsidRDefault="00FE1B99" w:rsidP="003F31BB">
      <w:pPr>
        <w:pStyle w:val="aff0"/>
        <w:spacing w:line="276" w:lineRule="auto"/>
        <w:ind w:firstLine="0"/>
        <w:jc w:val="center"/>
      </w:pPr>
      <w:r w:rsidRPr="003F31BB">
        <w:rPr>
          <w:noProof/>
          <w:lang w:val="en-US" w:eastAsia="en-US"/>
        </w:rPr>
        <w:drawing>
          <wp:anchor distT="0" distB="0" distL="114300" distR="114300" simplePos="0" relativeHeight="251678720" behindDoc="0" locked="0" layoutInCell="1" allowOverlap="1" wp14:anchorId="2363C13D" wp14:editId="6E2374C2">
            <wp:simplePos x="0" y="0"/>
            <wp:positionH relativeFrom="margin">
              <wp:posOffset>1167765</wp:posOffset>
            </wp:positionH>
            <wp:positionV relativeFrom="paragraph">
              <wp:posOffset>267970</wp:posOffset>
            </wp:positionV>
            <wp:extent cx="3599815" cy="972185"/>
            <wp:effectExtent l="0" t="0" r="63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D813B" w14:textId="43B3A94F" w:rsidR="002E149F" w:rsidRPr="003F31BB" w:rsidRDefault="002E149F" w:rsidP="003F31BB">
      <w:pPr>
        <w:pStyle w:val="aff0"/>
        <w:spacing w:line="276" w:lineRule="auto"/>
        <w:ind w:firstLine="709"/>
      </w:pPr>
    </w:p>
    <w:p w14:paraId="5788E472" w14:textId="698A09E1" w:rsidR="00F03918" w:rsidRPr="003F31BB" w:rsidRDefault="009824E1" w:rsidP="003F31BB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A31C46">
        <w:t>11</w:t>
      </w:r>
      <w:r w:rsidRPr="003F31BB">
        <w:t xml:space="preserve"> – </w:t>
      </w:r>
      <w:r w:rsidR="00F03918" w:rsidRPr="003F31BB">
        <w:t>Окно сообщения</w:t>
      </w:r>
      <w:r w:rsidRPr="003F31BB">
        <w:t xml:space="preserve"> для варианта</w:t>
      </w:r>
    </w:p>
    <w:p w14:paraId="37BEC910" w14:textId="065431DC" w:rsidR="009824E1" w:rsidRPr="003F31BB" w:rsidRDefault="003C4BF9" w:rsidP="003F31BB">
      <w:pPr>
        <w:pStyle w:val="aff0"/>
        <w:spacing w:line="276" w:lineRule="auto"/>
        <w:ind w:firstLine="0"/>
        <w:jc w:val="center"/>
      </w:pPr>
      <w:r w:rsidRPr="003F31BB">
        <w:t>ввода непредвиденного значения</w:t>
      </w:r>
    </w:p>
    <w:p w14:paraId="17299277" w14:textId="7C21592D" w:rsidR="002517A3" w:rsidRPr="003F31BB" w:rsidRDefault="002517A3" w:rsidP="003F31BB">
      <w:pPr>
        <w:pStyle w:val="aff0"/>
        <w:spacing w:line="276" w:lineRule="auto"/>
        <w:ind w:firstLine="709"/>
      </w:pPr>
    </w:p>
    <w:p w14:paraId="2666FBBA" w14:textId="0ACE45E2" w:rsidR="002517A3" w:rsidRPr="003F31BB" w:rsidRDefault="005023D4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>
        <w:t>Для выполнения задания</w:t>
      </w:r>
      <w:r w:rsidR="00D859AF" w:rsidRPr="003F31BB">
        <w:t xml:space="preserve"> 3.1.</w:t>
      </w:r>
      <w:r w:rsidR="006C4E7B" w:rsidRPr="003F31BB">
        <w:t>10</w:t>
      </w:r>
      <w:r w:rsidR="00D859AF" w:rsidRPr="003F31BB">
        <w:t xml:space="preserve"> </w:t>
      </w:r>
      <w:r w:rsidR="00A4129F">
        <w:t>н</w:t>
      </w:r>
      <w:r w:rsidR="00D859AF" w:rsidRPr="003F31BB">
        <w:t>еобходимо</w:t>
      </w:r>
      <w:r w:rsidR="00D859AF" w:rsidRPr="003F31BB">
        <w:rPr>
          <w:color w:val="000000"/>
          <w:sz w:val="27"/>
          <w:szCs w:val="27"/>
        </w:rPr>
        <w:t xml:space="preserve"> создат</w:t>
      </w:r>
      <w:r w:rsidR="00445779" w:rsidRPr="003F31BB">
        <w:rPr>
          <w:color w:val="000000"/>
          <w:sz w:val="27"/>
          <w:szCs w:val="27"/>
        </w:rPr>
        <w:t xml:space="preserve">ь </w:t>
      </w:r>
      <w:r w:rsidR="00D859AF" w:rsidRPr="003F31BB">
        <w:rPr>
          <w:color w:val="000000"/>
          <w:sz w:val="27"/>
          <w:szCs w:val="27"/>
        </w:rPr>
        <w:t>вариант защиты страницы от нежелатель</w:t>
      </w:r>
      <w:r w:rsidR="00800908" w:rsidRPr="003F31BB">
        <w:rPr>
          <w:color w:val="000000"/>
          <w:sz w:val="27"/>
          <w:szCs w:val="27"/>
        </w:rPr>
        <w:t>ных посещений с помощью пароля. П</w:t>
      </w:r>
      <w:r w:rsidR="00D859AF" w:rsidRPr="003F31BB">
        <w:rPr>
          <w:color w:val="000000"/>
          <w:sz w:val="27"/>
          <w:szCs w:val="27"/>
        </w:rPr>
        <w:t>осетитель страницы вынужден</w:t>
      </w:r>
      <w:r w:rsidR="00E67A5A" w:rsidRPr="003F31BB">
        <w:rPr>
          <w:color w:val="000000"/>
          <w:sz w:val="27"/>
          <w:szCs w:val="27"/>
        </w:rPr>
        <w:t>, прежде</w:t>
      </w:r>
      <w:r w:rsidR="00D859AF" w:rsidRPr="003F31BB">
        <w:rPr>
          <w:color w:val="000000"/>
          <w:sz w:val="27"/>
          <w:szCs w:val="27"/>
        </w:rPr>
        <w:t xml:space="preserve"> </w:t>
      </w:r>
      <w:r w:rsidR="003C165B">
        <w:rPr>
          <w:color w:val="000000"/>
          <w:sz w:val="27"/>
          <w:szCs w:val="27"/>
        </w:rPr>
        <w:t>чем он получит доступ к</w:t>
      </w:r>
      <w:r w:rsidR="00D859AF" w:rsidRPr="003F31BB">
        <w:rPr>
          <w:color w:val="000000"/>
          <w:sz w:val="27"/>
          <w:szCs w:val="27"/>
        </w:rPr>
        <w:t xml:space="preserve"> информации, ввести пароль в окне, со</w:t>
      </w:r>
      <w:r w:rsidR="000B600A" w:rsidRPr="003F31BB">
        <w:rPr>
          <w:color w:val="000000"/>
          <w:sz w:val="27"/>
          <w:szCs w:val="27"/>
        </w:rPr>
        <w:t>зданном с помощью</w:t>
      </w:r>
      <w:r w:rsidR="0036380B" w:rsidRPr="003F31BB">
        <w:rPr>
          <w:color w:val="000000"/>
          <w:sz w:val="27"/>
          <w:szCs w:val="27"/>
        </w:rPr>
        <w:t xml:space="preserve"> метода </w:t>
      </w:r>
      <w:r w:rsidR="0036380B" w:rsidRPr="003F31BB">
        <w:rPr>
          <w:i/>
          <w:color w:val="000000"/>
          <w:sz w:val="27"/>
          <w:szCs w:val="27"/>
          <w:lang w:val="en-US"/>
        </w:rPr>
        <w:t>p</w:t>
      </w:r>
      <w:proofErr w:type="spellStart"/>
      <w:r w:rsidR="00797DC2" w:rsidRPr="003F31BB">
        <w:rPr>
          <w:i/>
          <w:color w:val="000000"/>
          <w:sz w:val="27"/>
          <w:szCs w:val="27"/>
        </w:rPr>
        <w:t>rompt</w:t>
      </w:r>
      <w:proofErr w:type="spellEnd"/>
      <w:r w:rsidR="00797DC2" w:rsidRPr="003F31BB">
        <w:rPr>
          <w:color w:val="000000"/>
          <w:sz w:val="27"/>
          <w:szCs w:val="27"/>
        </w:rPr>
        <w:t xml:space="preserve">. Если пароль неверен, должно </w:t>
      </w:r>
      <w:r w:rsidR="00D859AF" w:rsidRPr="003F31BB">
        <w:rPr>
          <w:color w:val="000000"/>
          <w:sz w:val="27"/>
          <w:szCs w:val="27"/>
        </w:rPr>
        <w:t>выводит</w:t>
      </w:r>
      <w:r w:rsidR="00797DC2" w:rsidRPr="003F31BB">
        <w:rPr>
          <w:color w:val="000000"/>
          <w:sz w:val="27"/>
          <w:szCs w:val="27"/>
        </w:rPr>
        <w:t>ь</w:t>
      </w:r>
      <w:r w:rsidR="00D859AF" w:rsidRPr="003F31BB">
        <w:rPr>
          <w:color w:val="000000"/>
          <w:sz w:val="27"/>
          <w:szCs w:val="27"/>
        </w:rPr>
        <w:t>ся соотв</w:t>
      </w:r>
      <w:r w:rsidR="00797DC2" w:rsidRPr="003F31BB">
        <w:rPr>
          <w:color w:val="000000"/>
          <w:sz w:val="27"/>
          <w:szCs w:val="27"/>
        </w:rPr>
        <w:t>етствующее сообщение и загружать</w:t>
      </w:r>
      <w:r w:rsidR="00D859AF" w:rsidRPr="003F31BB">
        <w:rPr>
          <w:color w:val="000000"/>
          <w:sz w:val="27"/>
          <w:szCs w:val="27"/>
        </w:rPr>
        <w:t>ся дополнительная страница, на</w:t>
      </w:r>
      <w:r w:rsidR="005F3DD2">
        <w:rPr>
          <w:color w:val="000000"/>
          <w:sz w:val="27"/>
          <w:szCs w:val="27"/>
        </w:rPr>
        <w:t xml:space="preserve"> </w:t>
      </w:r>
      <w:r w:rsidR="00D859AF" w:rsidRPr="003F31BB">
        <w:rPr>
          <w:color w:val="000000"/>
          <w:sz w:val="27"/>
          <w:szCs w:val="27"/>
        </w:rPr>
        <w:t xml:space="preserve">которой помещается лишь та информация, </w:t>
      </w:r>
      <w:r w:rsidR="00732154" w:rsidRPr="003F31BB">
        <w:rPr>
          <w:color w:val="000000"/>
          <w:sz w:val="27"/>
          <w:szCs w:val="27"/>
        </w:rPr>
        <w:t>к которой разрешен доступ без пароля.</w:t>
      </w:r>
      <w:r w:rsidR="00582B69" w:rsidRPr="003F31BB">
        <w:rPr>
          <w:color w:val="000000"/>
          <w:sz w:val="27"/>
          <w:szCs w:val="27"/>
        </w:rPr>
        <w:t xml:space="preserve"> Посетителю дается тр</w:t>
      </w:r>
      <w:r w:rsidR="00EB35D8">
        <w:rPr>
          <w:color w:val="000000"/>
          <w:sz w:val="27"/>
          <w:szCs w:val="27"/>
        </w:rPr>
        <w:t xml:space="preserve">и попытки для ввода </w:t>
      </w:r>
      <w:r w:rsidR="00582B69" w:rsidRPr="003F31BB">
        <w:rPr>
          <w:color w:val="000000"/>
          <w:sz w:val="27"/>
          <w:szCs w:val="27"/>
        </w:rPr>
        <w:t>пароля</w:t>
      </w:r>
      <w:r w:rsidR="002116A3" w:rsidRPr="003F31BB">
        <w:rPr>
          <w:color w:val="000000"/>
          <w:sz w:val="27"/>
          <w:szCs w:val="27"/>
        </w:rPr>
        <w:t>.</w:t>
      </w:r>
    </w:p>
    <w:p w14:paraId="59093C01" w14:textId="121413B3" w:rsidR="008E57BD" w:rsidRPr="003F31BB" w:rsidRDefault="008E57BD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 w:rsidRPr="003F31BB">
        <w:rPr>
          <w:color w:val="000000"/>
          <w:sz w:val="27"/>
          <w:szCs w:val="27"/>
        </w:rPr>
        <w:t>Окно для ввода пароля представлено</w:t>
      </w:r>
      <w:r w:rsidR="00241004" w:rsidRPr="003F31BB">
        <w:rPr>
          <w:color w:val="000000"/>
          <w:sz w:val="27"/>
          <w:szCs w:val="27"/>
        </w:rPr>
        <w:t xml:space="preserve"> на рисунке 4.</w:t>
      </w:r>
      <w:r w:rsidR="0067634A" w:rsidRPr="003F31BB">
        <w:rPr>
          <w:color w:val="000000"/>
          <w:sz w:val="27"/>
          <w:szCs w:val="27"/>
        </w:rPr>
        <w:t>1</w:t>
      </w:r>
      <w:r w:rsidR="00071984">
        <w:rPr>
          <w:color w:val="000000"/>
          <w:sz w:val="27"/>
          <w:szCs w:val="27"/>
        </w:rPr>
        <w:t>2</w:t>
      </w:r>
      <w:r w:rsidR="000148BF">
        <w:rPr>
          <w:color w:val="000000"/>
          <w:sz w:val="27"/>
          <w:szCs w:val="27"/>
        </w:rPr>
        <w:t>.</w:t>
      </w:r>
    </w:p>
    <w:p w14:paraId="5DAB91B9" w14:textId="5904E506" w:rsidR="00542285" w:rsidRPr="003F31BB" w:rsidRDefault="005F6F4D" w:rsidP="00DB746A">
      <w:pPr>
        <w:pStyle w:val="aff0"/>
        <w:spacing w:line="276" w:lineRule="auto"/>
        <w:ind w:firstLine="0"/>
        <w:rPr>
          <w:color w:val="000000"/>
          <w:sz w:val="27"/>
          <w:szCs w:val="27"/>
        </w:rPr>
      </w:pPr>
      <w:r w:rsidRPr="003F31BB">
        <w:rPr>
          <w:noProof/>
          <w:lang w:val="en-US" w:eastAsia="en-US"/>
        </w:rPr>
        <w:lastRenderedPageBreak/>
        <w:drawing>
          <wp:anchor distT="0" distB="0" distL="114300" distR="114300" simplePos="0" relativeHeight="251679744" behindDoc="0" locked="0" layoutInCell="1" allowOverlap="1" wp14:anchorId="20BFE3FC" wp14:editId="5F37C528">
            <wp:simplePos x="0" y="0"/>
            <wp:positionH relativeFrom="margin">
              <wp:posOffset>1228090</wp:posOffset>
            </wp:positionH>
            <wp:positionV relativeFrom="paragraph">
              <wp:posOffset>201930</wp:posOffset>
            </wp:positionV>
            <wp:extent cx="3477895" cy="1324610"/>
            <wp:effectExtent l="0" t="0" r="8255" b="889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D18AF" w14:textId="34A98D03" w:rsidR="002517A3" w:rsidRPr="003F31BB" w:rsidRDefault="002517A3" w:rsidP="003F31BB">
      <w:pPr>
        <w:pStyle w:val="aff0"/>
        <w:spacing w:line="276" w:lineRule="auto"/>
        <w:ind w:firstLine="709"/>
      </w:pPr>
    </w:p>
    <w:p w14:paraId="0AE031FA" w14:textId="14D6ED40" w:rsidR="00FE24E0" w:rsidRPr="003F31BB" w:rsidRDefault="00FE24E0" w:rsidP="003F31BB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071984">
        <w:t>12</w:t>
      </w:r>
      <w:r w:rsidRPr="003F31BB">
        <w:t xml:space="preserve"> – Окно для ввода пароля</w:t>
      </w:r>
    </w:p>
    <w:p w14:paraId="300039F0" w14:textId="77777777" w:rsidR="00E80610" w:rsidRPr="003F31BB" w:rsidRDefault="00E80610" w:rsidP="003F31BB">
      <w:pPr>
        <w:pStyle w:val="aff0"/>
        <w:spacing w:line="276" w:lineRule="auto"/>
        <w:ind w:firstLine="0"/>
        <w:jc w:val="center"/>
      </w:pPr>
    </w:p>
    <w:p w14:paraId="1BA660BA" w14:textId="3D75362A" w:rsidR="007F19B7" w:rsidRPr="003F31BB" w:rsidRDefault="009C6E9A" w:rsidP="003F31BB">
      <w:pPr>
        <w:pStyle w:val="aff0"/>
        <w:spacing w:line="276" w:lineRule="auto"/>
        <w:ind w:firstLine="709"/>
      </w:pPr>
      <w:r w:rsidRPr="003F31BB">
        <w:t>При вводе неверног</w:t>
      </w:r>
      <w:r w:rsidR="00E61F16" w:rsidRPr="003F31BB">
        <w:t>о пароля на экран выводится предупреждение</w:t>
      </w:r>
      <w:r w:rsidRPr="003F31BB">
        <w:t>, изображенное на р</w:t>
      </w:r>
      <w:r w:rsidR="00E70408" w:rsidRPr="003F31BB">
        <w:t>исунке 4.1</w:t>
      </w:r>
      <w:r w:rsidR="00BA627C">
        <w:t>3</w:t>
      </w:r>
      <w:r w:rsidR="00515E78" w:rsidRPr="003F31BB">
        <w:t>.</w:t>
      </w:r>
    </w:p>
    <w:p w14:paraId="48525B4E" w14:textId="21E261AC" w:rsidR="007310C3" w:rsidRPr="003F31BB" w:rsidRDefault="00175BD9" w:rsidP="003F31BB">
      <w:pPr>
        <w:pStyle w:val="aff0"/>
        <w:spacing w:line="276" w:lineRule="auto"/>
        <w:ind w:firstLine="709"/>
      </w:pPr>
      <w:r w:rsidRPr="003F31BB">
        <w:rPr>
          <w:noProof/>
          <w:lang w:val="en-US" w:eastAsia="en-US"/>
        </w:rPr>
        <w:drawing>
          <wp:anchor distT="0" distB="0" distL="114300" distR="114300" simplePos="0" relativeHeight="251680768" behindDoc="0" locked="0" layoutInCell="1" allowOverlap="1" wp14:anchorId="29D892C9" wp14:editId="0C892144">
            <wp:simplePos x="0" y="0"/>
            <wp:positionH relativeFrom="margin">
              <wp:posOffset>1167765</wp:posOffset>
            </wp:positionH>
            <wp:positionV relativeFrom="paragraph">
              <wp:posOffset>356870</wp:posOffset>
            </wp:positionV>
            <wp:extent cx="3599815" cy="952500"/>
            <wp:effectExtent l="0" t="0" r="63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43DE2" w14:textId="3D091E76" w:rsidR="007F19B7" w:rsidRPr="003F31BB" w:rsidRDefault="007F19B7" w:rsidP="003F31BB">
      <w:pPr>
        <w:pStyle w:val="aff0"/>
        <w:spacing w:line="276" w:lineRule="auto"/>
        <w:ind w:firstLine="709"/>
      </w:pPr>
    </w:p>
    <w:p w14:paraId="34E008F0" w14:textId="6435A7EC" w:rsidR="00F94423" w:rsidRPr="003F31BB" w:rsidRDefault="00DA2770" w:rsidP="003F31BB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62570C" w:rsidRPr="003F31BB">
        <w:t>1</w:t>
      </w:r>
      <w:r w:rsidR="00BA627C">
        <w:t>3</w:t>
      </w:r>
      <w:r w:rsidRPr="003F31BB">
        <w:t xml:space="preserve"> – О</w:t>
      </w:r>
      <w:r w:rsidR="009D0E5A" w:rsidRPr="003F31BB">
        <w:t xml:space="preserve">кно </w:t>
      </w:r>
      <w:r w:rsidR="00F94423" w:rsidRPr="003F31BB">
        <w:t xml:space="preserve">предупреждения </w:t>
      </w:r>
    </w:p>
    <w:p w14:paraId="4D638BBB" w14:textId="516899C5" w:rsidR="00DA2770" w:rsidRPr="003F31BB" w:rsidRDefault="00F94423" w:rsidP="003F31BB">
      <w:pPr>
        <w:pStyle w:val="aff0"/>
        <w:spacing w:line="276" w:lineRule="auto"/>
        <w:ind w:firstLine="0"/>
        <w:jc w:val="center"/>
      </w:pPr>
      <w:r w:rsidRPr="003F31BB">
        <w:t>при вводе неверного пароля</w:t>
      </w:r>
    </w:p>
    <w:p w14:paraId="1BC061D8" w14:textId="0DC6D122" w:rsidR="007F19B7" w:rsidRPr="003F31BB" w:rsidRDefault="007F19B7" w:rsidP="003F31BB">
      <w:pPr>
        <w:pStyle w:val="aff0"/>
        <w:spacing w:line="276" w:lineRule="auto"/>
        <w:ind w:firstLine="709"/>
      </w:pPr>
    </w:p>
    <w:p w14:paraId="1206A695" w14:textId="5D064ACA" w:rsidR="00515E78" w:rsidRPr="003F31BB" w:rsidRDefault="00515E78" w:rsidP="003F31BB">
      <w:pPr>
        <w:pStyle w:val="aff0"/>
        <w:spacing w:line="276" w:lineRule="auto"/>
        <w:ind w:firstLine="709"/>
      </w:pPr>
      <w:r w:rsidRPr="003F31BB">
        <w:t xml:space="preserve">При </w:t>
      </w:r>
      <w:r w:rsidR="00865F2B" w:rsidRPr="003F31BB">
        <w:t xml:space="preserve">трехкратном </w:t>
      </w:r>
      <w:r w:rsidRPr="003F31BB">
        <w:t xml:space="preserve">вводе неверного пароля </w:t>
      </w:r>
      <w:r w:rsidR="00865F2B" w:rsidRPr="003F31BB">
        <w:t xml:space="preserve">пользователь перенаправляется </w:t>
      </w:r>
      <w:r w:rsidRPr="003F31BB">
        <w:t>н</w:t>
      </w:r>
      <w:r w:rsidR="00865F2B" w:rsidRPr="003F31BB">
        <w:t xml:space="preserve">а </w:t>
      </w:r>
      <w:r w:rsidR="00D52432" w:rsidRPr="003F31BB">
        <w:rPr>
          <w:color w:val="000000"/>
          <w:sz w:val="27"/>
          <w:szCs w:val="27"/>
        </w:rPr>
        <w:t>дополнительную страницу, к которой разрешен доступ без пароля</w:t>
      </w:r>
      <w:r w:rsidRPr="003F31BB">
        <w:t>.</w:t>
      </w:r>
      <w:r w:rsidR="00E82EFD" w:rsidRPr="003F31BB">
        <w:t xml:space="preserve"> О</w:t>
      </w:r>
      <w:r w:rsidR="00435A7D">
        <w:t>на представлена на рисунке 4.14</w:t>
      </w:r>
      <w:r w:rsidR="005E2E9C">
        <w:t>.</w:t>
      </w:r>
    </w:p>
    <w:p w14:paraId="5B5EED14" w14:textId="30753FEA" w:rsidR="00DA2770" w:rsidRPr="003F31BB" w:rsidRDefault="00241881" w:rsidP="003F31BB">
      <w:pPr>
        <w:pStyle w:val="aff0"/>
        <w:spacing w:line="276" w:lineRule="auto"/>
        <w:ind w:firstLine="709"/>
      </w:pPr>
      <w:r w:rsidRPr="003F31BB">
        <w:rPr>
          <w:noProof/>
          <w:lang w:val="en-US" w:eastAsia="en-US"/>
        </w:rPr>
        <w:drawing>
          <wp:anchor distT="0" distB="0" distL="114300" distR="114300" simplePos="0" relativeHeight="251681792" behindDoc="0" locked="0" layoutInCell="1" allowOverlap="1" wp14:anchorId="4A368F6E" wp14:editId="388FCDE4">
            <wp:simplePos x="0" y="0"/>
            <wp:positionH relativeFrom="margin">
              <wp:posOffset>932815</wp:posOffset>
            </wp:positionH>
            <wp:positionV relativeFrom="paragraph">
              <wp:posOffset>220345</wp:posOffset>
            </wp:positionV>
            <wp:extent cx="4070350" cy="1722120"/>
            <wp:effectExtent l="0" t="0" r="635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73E3D" w14:textId="093424D2" w:rsidR="00865A8F" w:rsidRPr="003F31BB" w:rsidRDefault="00865A8F" w:rsidP="003F31BB">
      <w:pPr>
        <w:pStyle w:val="aff0"/>
        <w:spacing w:line="276" w:lineRule="auto"/>
        <w:ind w:firstLine="709"/>
      </w:pPr>
    </w:p>
    <w:p w14:paraId="5883C81D" w14:textId="4EB17801" w:rsidR="00D95E45" w:rsidRPr="003F31BB" w:rsidRDefault="000D5D8C" w:rsidP="003F31BB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435A7D">
        <w:t>14</w:t>
      </w:r>
      <w:r w:rsidRPr="003F31BB">
        <w:t xml:space="preserve"> – </w:t>
      </w:r>
      <w:r w:rsidR="00434AED" w:rsidRPr="003F31BB">
        <w:t>Дополнит</w:t>
      </w:r>
      <w:r w:rsidR="00BF3621" w:rsidRPr="003F31BB">
        <w:t>ельная страница</w:t>
      </w:r>
      <w:r w:rsidR="00434AED" w:rsidRPr="003F31BB">
        <w:t xml:space="preserve">, </w:t>
      </w:r>
    </w:p>
    <w:p w14:paraId="43F09155" w14:textId="42AAC5CA" w:rsidR="000D5D8C" w:rsidRDefault="00AA59F7" w:rsidP="003F31BB">
      <w:pPr>
        <w:pStyle w:val="aff0"/>
        <w:spacing w:line="276" w:lineRule="auto"/>
        <w:ind w:firstLine="0"/>
        <w:jc w:val="center"/>
      </w:pPr>
      <w:r w:rsidRPr="003F31BB">
        <w:t>д</w:t>
      </w:r>
      <w:r w:rsidR="00F81DD6" w:rsidRPr="003F31BB">
        <w:t>оступ к которой разр</w:t>
      </w:r>
      <w:r w:rsidRPr="003F31BB">
        <w:t>е</w:t>
      </w:r>
      <w:r w:rsidR="00F81DD6" w:rsidRPr="003F31BB">
        <w:t>шен без пароля</w:t>
      </w:r>
    </w:p>
    <w:p w14:paraId="2C72BE9C" w14:textId="77777777" w:rsidR="00435A7D" w:rsidRPr="003F31BB" w:rsidRDefault="00435A7D" w:rsidP="003F31BB">
      <w:pPr>
        <w:pStyle w:val="aff0"/>
        <w:spacing w:line="276" w:lineRule="auto"/>
        <w:ind w:firstLine="0"/>
        <w:jc w:val="center"/>
      </w:pPr>
    </w:p>
    <w:p w14:paraId="5D1442B9" w14:textId="002308ED" w:rsidR="00FA349E" w:rsidRPr="003F31BB" w:rsidRDefault="00FA349E" w:rsidP="003F31BB">
      <w:pPr>
        <w:pStyle w:val="aff0"/>
        <w:spacing w:line="276" w:lineRule="auto"/>
        <w:ind w:firstLine="709"/>
      </w:pPr>
      <w:r w:rsidRPr="003F31BB">
        <w:t>Если введен верный пароль</w:t>
      </w:r>
      <w:r w:rsidR="00BD10F3" w:rsidRPr="003F31BB">
        <w:t>,</w:t>
      </w:r>
      <w:r w:rsidRPr="003F31BB">
        <w:t xml:space="preserve"> на экран выводится окно с сообщением, изображенным на рисунке 4.1</w:t>
      </w:r>
      <w:r w:rsidR="000354C2">
        <w:t>5</w:t>
      </w:r>
      <w:r w:rsidRPr="003F31BB">
        <w:t>.</w:t>
      </w:r>
    </w:p>
    <w:p w14:paraId="26D0EE9F" w14:textId="14441228" w:rsidR="00FA349E" w:rsidRPr="003F31BB" w:rsidRDefault="00912865" w:rsidP="003F31BB">
      <w:pPr>
        <w:pStyle w:val="aff0"/>
        <w:spacing w:line="276" w:lineRule="auto"/>
        <w:ind w:firstLine="709"/>
      </w:pPr>
      <w:r w:rsidRPr="003F31BB">
        <w:rPr>
          <w:noProof/>
          <w:lang w:val="en-US" w:eastAsia="en-US"/>
        </w:rPr>
        <w:lastRenderedPageBreak/>
        <w:drawing>
          <wp:anchor distT="0" distB="0" distL="114300" distR="114300" simplePos="0" relativeHeight="251682816" behindDoc="0" locked="0" layoutInCell="1" allowOverlap="1" wp14:anchorId="2AE395B6" wp14:editId="32AB4DFA">
            <wp:simplePos x="0" y="0"/>
            <wp:positionH relativeFrom="margin">
              <wp:posOffset>1167765</wp:posOffset>
            </wp:positionH>
            <wp:positionV relativeFrom="paragraph">
              <wp:posOffset>263525</wp:posOffset>
            </wp:positionV>
            <wp:extent cx="3599815" cy="954405"/>
            <wp:effectExtent l="0" t="0" r="63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40CAF" w14:textId="357B30E6" w:rsidR="00B775C9" w:rsidRPr="003F31BB" w:rsidRDefault="00B775C9" w:rsidP="003F31BB">
      <w:pPr>
        <w:pStyle w:val="aff0"/>
        <w:spacing w:line="276" w:lineRule="auto"/>
        <w:ind w:firstLine="709"/>
      </w:pPr>
    </w:p>
    <w:p w14:paraId="7647E5F3" w14:textId="6666261B" w:rsidR="00660A87" w:rsidRPr="003F31BB" w:rsidRDefault="00E741CF" w:rsidP="003F31BB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0354C2">
        <w:t>15</w:t>
      </w:r>
      <w:r w:rsidRPr="003F31BB">
        <w:t xml:space="preserve"> – Сообщение о вводе </w:t>
      </w:r>
    </w:p>
    <w:p w14:paraId="55DB4B97" w14:textId="29CB45F7" w:rsidR="00E741CF" w:rsidRDefault="00E741CF" w:rsidP="003F31BB">
      <w:pPr>
        <w:pStyle w:val="aff0"/>
        <w:spacing w:line="276" w:lineRule="auto"/>
        <w:ind w:firstLine="0"/>
        <w:jc w:val="center"/>
      </w:pPr>
      <w:r w:rsidRPr="003F31BB">
        <w:t>верного пароля</w:t>
      </w:r>
    </w:p>
    <w:p w14:paraId="0A378CF2" w14:textId="77777777" w:rsidR="002216FC" w:rsidRPr="003F31BB" w:rsidRDefault="002216FC" w:rsidP="003F31BB">
      <w:pPr>
        <w:pStyle w:val="aff0"/>
        <w:spacing w:line="276" w:lineRule="auto"/>
        <w:ind w:firstLine="0"/>
        <w:jc w:val="center"/>
      </w:pPr>
    </w:p>
    <w:p w14:paraId="1EEF7DF0" w14:textId="02B2EA56" w:rsidR="00155F22" w:rsidRPr="003F31BB" w:rsidRDefault="00B865A5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>
        <w:t>Для задания</w:t>
      </w:r>
      <w:r w:rsidR="00C92C3B" w:rsidRPr="003F31BB">
        <w:t xml:space="preserve"> 3.2.1</w:t>
      </w:r>
      <w:r>
        <w:t xml:space="preserve"> нужно </w:t>
      </w:r>
      <w:r w:rsidR="00917E18" w:rsidRPr="003F31BB">
        <w:t>с</w:t>
      </w:r>
      <w:r w:rsidR="00917E18" w:rsidRPr="003F31BB">
        <w:rPr>
          <w:color w:val="000000"/>
          <w:sz w:val="27"/>
          <w:szCs w:val="27"/>
        </w:rPr>
        <w:t>оздать</w:t>
      </w:r>
      <w:r w:rsidR="006D38F5" w:rsidRPr="003F31BB">
        <w:rPr>
          <w:color w:val="000000"/>
          <w:sz w:val="27"/>
          <w:szCs w:val="27"/>
        </w:rPr>
        <w:t xml:space="preserve"> страницу с функцией, которая будет выполняться после того, как пользователь уберет курсор с гиперссылки. При этом должна загруж</w:t>
      </w:r>
      <w:r w:rsidR="000621AF" w:rsidRPr="003F31BB">
        <w:rPr>
          <w:color w:val="000000"/>
          <w:sz w:val="27"/>
          <w:szCs w:val="27"/>
        </w:rPr>
        <w:t xml:space="preserve">аться страница со списком </w:t>
      </w:r>
      <w:r w:rsidR="006D38F5" w:rsidRPr="003F31BB">
        <w:rPr>
          <w:color w:val="000000"/>
          <w:sz w:val="27"/>
          <w:szCs w:val="27"/>
        </w:rPr>
        <w:t xml:space="preserve">примеров и заданий. </w:t>
      </w:r>
    </w:p>
    <w:p w14:paraId="6B25CCB5" w14:textId="38516314" w:rsidR="006D38F5" w:rsidRPr="003F31BB" w:rsidRDefault="008F663D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 w:rsidRPr="003F31BB">
        <w:rPr>
          <w:color w:val="000000"/>
          <w:sz w:val="27"/>
          <w:szCs w:val="27"/>
        </w:rPr>
        <w:t>Результат выполнения программы представлен на рисунке 4.</w:t>
      </w:r>
      <w:r w:rsidR="00B35778" w:rsidRPr="0052526E">
        <w:rPr>
          <w:color w:val="000000"/>
          <w:sz w:val="27"/>
          <w:szCs w:val="27"/>
        </w:rPr>
        <w:t>16</w:t>
      </w:r>
      <w:r w:rsidR="003D4816" w:rsidRPr="003F31BB">
        <w:rPr>
          <w:color w:val="000000"/>
          <w:sz w:val="27"/>
          <w:szCs w:val="27"/>
        </w:rPr>
        <w:t>.</w:t>
      </w:r>
    </w:p>
    <w:p w14:paraId="242B1DE9" w14:textId="1C30EEE8" w:rsidR="006D38F5" w:rsidRPr="003F31BB" w:rsidRDefault="008F663D" w:rsidP="003F31BB">
      <w:pPr>
        <w:pStyle w:val="aff0"/>
        <w:spacing w:line="276" w:lineRule="auto"/>
        <w:ind w:firstLine="709"/>
      </w:pPr>
      <w:r w:rsidRPr="003F31BB">
        <w:rPr>
          <w:noProof/>
          <w:color w:val="000000"/>
          <w:sz w:val="27"/>
          <w:szCs w:val="27"/>
          <w:lang w:val="en-US" w:eastAsia="en-US"/>
        </w:rPr>
        <w:drawing>
          <wp:anchor distT="0" distB="0" distL="114300" distR="114300" simplePos="0" relativeHeight="251696128" behindDoc="0" locked="0" layoutInCell="1" allowOverlap="1" wp14:anchorId="043C895F" wp14:editId="4D48E9D6">
            <wp:simplePos x="0" y="0"/>
            <wp:positionH relativeFrom="margin">
              <wp:posOffset>951865</wp:posOffset>
            </wp:positionH>
            <wp:positionV relativeFrom="paragraph">
              <wp:posOffset>214630</wp:posOffset>
            </wp:positionV>
            <wp:extent cx="4050030" cy="1242060"/>
            <wp:effectExtent l="0" t="0" r="762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6E1D00" w14:textId="77777777" w:rsidR="008F663D" w:rsidRPr="003F31BB" w:rsidRDefault="008F663D" w:rsidP="003F31BB">
      <w:pPr>
        <w:pStyle w:val="aff0"/>
        <w:spacing w:line="276" w:lineRule="auto"/>
        <w:ind w:firstLine="0"/>
        <w:jc w:val="center"/>
      </w:pPr>
    </w:p>
    <w:p w14:paraId="0A2C2CB6" w14:textId="3619384C" w:rsidR="00201B72" w:rsidRPr="003F31BB" w:rsidRDefault="006D38F5" w:rsidP="003F31BB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52526E">
        <w:rPr>
          <w:lang w:val="en-US"/>
        </w:rPr>
        <w:t>16</w:t>
      </w:r>
      <w:r w:rsidRPr="003F31BB">
        <w:t xml:space="preserve"> – </w:t>
      </w:r>
      <w:r w:rsidR="00201B72" w:rsidRPr="003F31BB">
        <w:t xml:space="preserve">Пример выполнения функции </w:t>
      </w:r>
    </w:p>
    <w:p w14:paraId="25274BB0" w14:textId="58B09AB6" w:rsidR="006D38F5" w:rsidRPr="003F31BB" w:rsidRDefault="00201B72" w:rsidP="003F31BB">
      <w:pPr>
        <w:pStyle w:val="aff0"/>
        <w:spacing w:line="276" w:lineRule="auto"/>
        <w:ind w:firstLine="0"/>
        <w:jc w:val="center"/>
      </w:pPr>
      <w:r w:rsidRPr="003F31BB">
        <w:t xml:space="preserve">в ответ на событие </w:t>
      </w:r>
      <w:proofErr w:type="spellStart"/>
      <w:r w:rsidRPr="003F31BB">
        <w:rPr>
          <w:i/>
          <w:lang w:val="en-US"/>
        </w:rPr>
        <w:t>mouseout</w:t>
      </w:r>
      <w:proofErr w:type="spellEnd"/>
    </w:p>
    <w:p w14:paraId="2ED99F27" w14:textId="4EBA7F82" w:rsidR="000B2C47" w:rsidRPr="003F31BB" w:rsidRDefault="000B2C47" w:rsidP="003F31BB">
      <w:pPr>
        <w:pStyle w:val="aff0"/>
        <w:spacing w:line="276" w:lineRule="auto"/>
        <w:ind w:firstLine="709"/>
      </w:pPr>
    </w:p>
    <w:p w14:paraId="1956F525" w14:textId="592E079A" w:rsidR="00FE6A18" w:rsidRPr="003F31BB" w:rsidRDefault="00A97575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>
        <w:t>В следующем задании н</w:t>
      </w:r>
      <w:r w:rsidR="00FE6A18" w:rsidRPr="003F31BB">
        <w:rPr>
          <w:color w:val="000000"/>
          <w:sz w:val="27"/>
          <w:szCs w:val="27"/>
        </w:rPr>
        <w:t xml:space="preserve">а основе примера 3.6.9 </w:t>
      </w:r>
      <w:r>
        <w:t>н</w:t>
      </w:r>
      <w:r w:rsidR="00FE6A18" w:rsidRPr="003F31BB">
        <w:t>еобходимо</w:t>
      </w:r>
      <w:r w:rsidR="00FE6A18" w:rsidRPr="003F31BB">
        <w:rPr>
          <w:color w:val="000000"/>
          <w:sz w:val="27"/>
          <w:szCs w:val="27"/>
        </w:rPr>
        <w:t xml:space="preserve"> создать свой сценарий, дополнив сценарий из примера еще четыр</w:t>
      </w:r>
      <w:r w:rsidR="001E7B02">
        <w:rPr>
          <w:color w:val="000000"/>
          <w:sz w:val="27"/>
          <w:szCs w:val="27"/>
        </w:rPr>
        <w:t>ьмя функциями и</w:t>
      </w:r>
      <w:r w:rsidR="00FE6A18" w:rsidRPr="003F31BB">
        <w:rPr>
          <w:color w:val="000000"/>
          <w:sz w:val="27"/>
          <w:szCs w:val="27"/>
        </w:rPr>
        <w:t xml:space="preserve"> кнопками переводов: Цельсий-Реомюр, Фаренгейт-Реомюр, Реомюр-Цельсий, Реомюр-Фаренгейт</w:t>
      </w:r>
      <w:r w:rsidR="00F56B73">
        <w:rPr>
          <w:color w:val="000000"/>
          <w:sz w:val="27"/>
          <w:szCs w:val="27"/>
        </w:rPr>
        <w:t>. К</w:t>
      </w:r>
      <w:r w:rsidR="00FE6A18" w:rsidRPr="003F31BB">
        <w:rPr>
          <w:color w:val="000000"/>
          <w:sz w:val="27"/>
          <w:szCs w:val="27"/>
        </w:rPr>
        <w:t>нопки должны</w:t>
      </w:r>
      <w:r w:rsidR="00466F2C">
        <w:rPr>
          <w:color w:val="000000"/>
          <w:sz w:val="27"/>
          <w:szCs w:val="27"/>
        </w:rPr>
        <w:t xml:space="preserve"> активизировать добавленные</w:t>
      </w:r>
      <w:r w:rsidR="00FE6A18" w:rsidRPr="003F31BB">
        <w:rPr>
          <w:color w:val="000000"/>
          <w:sz w:val="27"/>
          <w:szCs w:val="27"/>
        </w:rPr>
        <w:t xml:space="preserve"> функции после двойного щелчка мышью с помощью соответствующего соб</w:t>
      </w:r>
      <w:r w:rsidR="00F65322" w:rsidRPr="003F31BB">
        <w:rPr>
          <w:color w:val="000000"/>
          <w:sz w:val="27"/>
          <w:szCs w:val="27"/>
        </w:rPr>
        <w:t>ытия</w:t>
      </w:r>
      <w:r w:rsidR="00FE6A18" w:rsidRPr="003F31BB">
        <w:rPr>
          <w:color w:val="000000"/>
          <w:sz w:val="27"/>
          <w:szCs w:val="27"/>
        </w:rPr>
        <w:t xml:space="preserve">. </w:t>
      </w:r>
    </w:p>
    <w:p w14:paraId="1486BE67" w14:textId="68BCE93A" w:rsidR="00CD6241" w:rsidRPr="003F31BB" w:rsidRDefault="00CD6241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 w:rsidRPr="003F31BB">
        <w:rPr>
          <w:color w:val="000000"/>
          <w:sz w:val="27"/>
          <w:szCs w:val="27"/>
        </w:rPr>
        <w:t xml:space="preserve">При двойном щелчке мыши на любой из кнопок выводится окно для ввода температуры </w:t>
      </w:r>
      <w:r w:rsidR="00825DDC" w:rsidRPr="003F31BB">
        <w:rPr>
          <w:color w:val="000000"/>
          <w:sz w:val="27"/>
          <w:szCs w:val="27"/>
        </w:rPr>
        <w:t>для расчета</w:t>
      </w:r>
      <w:r w:rsidRPr="003F31BB">
        <w:rPr>
          <w:color w:val="000000"/>
          <w:sz w:val="27"/>
          <w:szCs w:val="27"/>
        </w:rPr>
        <w:t>, как это показано на рисунке 4.</w:t>
      </w:r>
      <w:r w:rsidR="00C81FC1" w:rsidRPr="00C81FC1">
        <w:rPr>
          <w:color w:val="000000"/>
          <w:sz w:val="27"/>
          <w:szCs w:val="27"/>
        </w:rPr>
        <w:t>17</w:t>
      </w:r>
      <w:r w:rsidRPr="003F31BB">
        <w:rPr>
          <w:color w:val="000000"/>
          <w:sz w:val="27"/>
          <w:szCs w:val="27"/>
        </w:rPr>
        <w:t>.</w:t>
      </w:r>
    </w:p>
    <w:p w14:paraId="3315E35A" w14:textId="06517B35" w:rsidR="000B2C47" w:rsidRPr="003F31BB" w:rsidRDefault="001A51DE" w:rsidP="003F31BB">
      <w:pPr>
        <w:pStyle w:val="aff0"/>
        <w:spacing w:line="276" w:lineRule="auto"/>
        <w:ind w:firstLine="0"/>
      </w:pPr>
      <w:r w:rsidRPr="003F31BB">
        <w:rPr>
          <w:noProof/>
          <w:lang w:val="en-US" w:eastAsia="en-US"/>
        </w:rPr>
        <w:drawing>
          <wp:anchor distT="0" distB="0" distL="114300" distR="114300" simplePos="0" relativeHeight="251697152" behindDoc="0" locked="0" layoutInCell="1" allowOverlap="1" wp14:anchorId="48F8EFA2" wp14:editId="4EAB623B">
            <wp:simplePos x="0" y="0"/>
            <wp:positionH relativeFrom="margin">
              <wp:posOffset>870585</wp:posOffset>
            </wp:positionH>
            <wp:positionV relativeFrom="paragraph">
              <wp:posOffset>222250</wp:posOffset>
            </wp:positionV>
            <wp:extent cx="4213860" cy="1021080"/>
            <wp:effectExtent l="0" t="0" r="0" b="762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CAD82" w14:textId="24A35A1F" w:rsidR="000B2C47" w:rsidRPr="003F31BB" w:rsidRDefault="000B2C47" w:rsidP="003F31BB">
      <w:pPr>
        <w:pStyle w:val="aff0"/>
        <w:spacing w:line="276" w:lineRule="auto"/>
        <w:ind w:firstLine="709"/>
      </w:pPr>
    </w:p>
    <w:p w14:paraId="52F18E0A" w14:textId="4D293B4C" w:rsidR="00F560D9" w:rsidRPr="00F56B73" w:rsidRDefault="00CD6241" w:rsidP="003F31BB">
      <w:pPr>
        <w:pStyle w:val="aff0"/>
        <w:spacing w:line="276" w:lineRule="auto"/>
        <w:ind w:firstLine="0"/>
        <w:jc w:val="center"/>
        <w:rPr>
          <w:color w:val="000000" w:themeColor="text1"/>
        </w:rPr>
      </w:pPr>
      <w:r w:rsidRPr="003F31BB">
        <w:t>Рисунок 4.</w:t>
      </w:r>
      <w:r w:rsidR="00C81FC1" w:rsidRPr="00C81FC1">
        <w:t>17</w:t>
      </w:r>
      <w:r w:rsidRPr="003F31BB">
        <w:t xml:space="preserve"> – </w:t>
      </w:r>
      <w:r w:rsidR="00F560D9" w:rsidRPr="003F31BB">
        <w:t xml:space="preserve">Кнопки </w:t>
      </w:r>
      <w:r w:rsidR="00F560D9" w:rsidRPr="00F56B73">
        <w:rPr>
          <w:color w:val="000000" w:themeColor="text1"/>
        </w:rPr>
        <w:t xml:space="preserve">и окно для ввода </w:t>
      </w:r>
    </w:p>
    <w:p w14:paraId="27F55CEC" w14:textId="13B2BD4C" w:rsidR="00CD6241" w:rsidRPr="003F31BB" w:rsidRDefault="00F560D9" w:rsidP="003F31BB">
      <w:pPr>
        <w:pStyle w:val="aff0"/>
        <w:spacing w:line="276" w:lineRule="auto"/>
        <w:ind w:firstLine="0"/>
        <w:jc w:val="center"/>
      </w:pPr>
      <w:r w:rsidRPr="00F56B73">
        <w:rPr>
          <w:color w:val="000000" w:themeColor="text1"/>
        </w:rPr>
        <w:t>значения температур</w:t>
      </w:r>
      <w:r w:rsidRPr="003F31BB">
        <w:t>ы</w:t>
      </w:r>
    </w:p>
    <w:p w14:paraId="05907E51" w14:textId="2CBEEF63" w:rsidR="0019507E" w:rsidRPr="003F31BB" w:rsidRDefault="0019507E" w:rsidP="003F31BB">
      <w:pPr>
        <w:pStyle w:val="aff0"/>
        <w:spacing w:line="276" w:lineRule="auto"/>
        <w:ind w:firstLine="709"/>
      </w:pPr>
    </w:p>
    <w:p w14:paraId="5AEF315E" w14:textId="5098C14B" w:rsidR="00A6103F" w:rsidRPr="003F31BB" w:rsidRDefault="00A6103F" w:rsidP="003F31BB">
      <w:pPr>
        <w:pStyle w:val="aff0"/>
        <w:spacing w:line="276" w:lineRule="auto"/>
        <w:ind w:firstLine="709"/>
      </w:pPr>
      <w:r w:rsidRPr="003F31BB">
        <w:t xml:space="preserve">После ввода температуры и нажатия </w:t>
      </w:r>
      <w:r w:rsidR="00F56B73">
        <w:t>кнопки</w:t>
      </w:r>
      <w:r w:rsidRPr="003F31BB">
        <w:t xml:space="preserve"> </w:t>
      </w:r>
      <w:r w:rsidRPr="003F31BB">
        <w:rPr>
          <w:i/>
        </w:rPr>
        <w:t>ОК</w:t>
      </w:r>
      <w:r w:rsidR="00327ECE" w:rsidRPr="003F31BB">
        <w:rPr>
          <w:i/>
        </w:rPr>
        <w:t xml:space="preserve"> </w:t>
      </w:r>
      <w:r w:rsidR="00327ECE" w:rsidRPr="003F31BB">
        <w:t>выводится сообщение с переводом указанного значения температуры из одной шкалы в другую. Пример такого сообщения изображен на рисунке 4.</w:t>
      </w:r>
      <w:r w:rsidR="00C81FC1" w:rsidRPr="00C61DB9">
        <w:t>18</w:t>
      </w:r>
      <w:r w:rsidR="00327ECE" w:rsidRPr="003F31BB">
        <w:t>.</w:t>
      </w:r>
    </w:p>
    <w:p w14:paraId="029B6F01" w14:textId="7DECB55F" w:rsidR="0019507E" w:rsidRPr="003F31BB" w:rsidRDefault="00D072AF" w:rsidP="003F31BB">
      <w:pPr>
        <w:pStyle w:val="aff0"/>
        <w:spacing w:line="276" w:lineRule="auto"/>
        <w:ind w:firstLine="709"/>
      </w:pPr>
      <w:r w:rsidRPr="003F31BB">
        <w:rPr>
          <w:noProof/>
          <w:lang w:val="en-US" w:eastAsia="en-US"/>
        </w:rPr>
        <w:drawing>
          <wp:anchor distT="0" distB="0" distL="114300" distR="114300" simplePos="0" relativeHeight="251698176" behindDoc="0" locked="0" layoutInCell="1" allowOverlap="1" wp14:anchorId="0D3AAE7B" wp14:editId="3DABACFE">
            <wp:simplePos x="0" y="0"/>
            <wp:positionH relativeFrom="margin">
              <wp:posOffset>1396365</wp:posOffset>
            </wp:positionH>
            <wp:positionV relativeFrom="paragraph">
              <wp:posOffset>257175</wp:posOffset>
            </wp:positionV>
            <wp:extent cx="3147060" cy="853440"/>
            <wp:effectExtent l="0" t="0" r="0" b="381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E89BE" w14:textId="4449952C" w:rsidR="0019507E" w:rsidRPr="003F31BB" w:rsidRDefault="0019507E" w:rsidP="003F31BB">
      <w:pPr>
        <w:pStyle w:val="aff0"/>
        <w:spacing w:line="276" w:lineRule="auto"/>
        <w:ind w:firstLine="709"/>
      </w:pPr>
    </w:p>
    <w:p w14:paraId="248881A9" w14:textId="226DDFD9" w:rsidR="006C594A" w:rsidRPr="003F31BB" w:rsidRDefault="00D072AF" w:rsidP="003F31BB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C81FC1" w:rsidRPr="00C61DB9">
        <w:t>18</w:t>
      </w:r>
      <w:r w:rsidRPr="003F31BB">
        <w:t xml:space="preserve"> – </w:t>
      </w:r>
      <w:r w:rsidR="00201844" w:rsidRPr="003F31BB">
        <w:t xml:space="preserve">Сообщение с переводом </w:t>
      </w:r>
    </w:p>
    <w:p w14:paraId="0264B85D" w14:textId="41243FE0" w:rsidR="00D072AF" w:rsidRPr="003F31BB" w:rsidRDefault="00201844" w:rsidP="003F31BB">
      <w:pPr>
        <w:pStyle w:val="aff0"/>
        <w:spacing w:line="276" w:lineRule="auto"/>
        <w:ind w:firstLine="0"/>
        <w:jc w:val="center"/>
      </w:pPr>
      <w:r w:rsidRPr="003F31BB">
        <w:t>температуры в другую шкалу</w:t>
      </w:r>
    </w:p>
    <w:p w14:paraId="28B672DF" w14:textId="576B4D6C" w:rsidR="00BD1BEC" w:rsidRPr="003F31BB" w:rsidRDefault="005D2C2F" w:rsidP="003F31BB">
      <w:pPr>
        <w:pStyle w:val="aff0"/>
        <w:spacing w:line="276" w:lineRule="auto"/>
        <w:ind w:firstLine="709"/>
      </w:pPr>
      <w:r>
        <w:t>В з</w:t>
      </w:r>
      <w:r w:rsidR="00E638A8">
        <w:t>адании</w:t>
      </w:r>
      <w:r w:rsidR="00BD1BEC" w:rsidRPr="003F31BB">
        <w:t xml:space="preserve"> 3.3.1</w:t>
      </w:r>
      <w:r>
        <w:t xml:space="preserve"> н</w:t>
      </w:r>
      <w:r w:rsidR="00BD1BEC" w:rsidRPr="003F31BB">
        <w:t xml:space="preserve">еобходимо дополнить пример </w:t>
      </w:r>
      <w:r w:rsidR="009A7802" w:rsidRPr="003F31BB">
        <w:rPr>
          <w:iCs/>
        </w:rPr>
        <w:t>3.7.1</w:t>
      </w:r>
      <w:r w:rsidR="00BD1BEC" w:rsidRPr="003F31BB">
        <w:t xml:space="preserve"> из </w:t>
      </w:r>
      <w:hyperlink r:id="rId31" w:history="1">
        <w:r w:rsidR="00BD1BEC" w:rsidRPr="003F31BB">
          <w:t>лекции 16</w:t>
        </w:r>
      </w:hyperlink>
      <w:r w:rsidR="00BD1BEC" w:rsidRPr="003F31BB">
        <w:t xml:space="preserve"> вычислением псевдосл</w:t>
      </w:r>
      <w:r w:rsidR="009A7802" w:rsidRPr="003F31BB">
        <w:t>уча</w:t>
      </w:r>
      <w:r w:rsidR="00403C6A">
        <w:t>йного числа в промежутке от</w:t>
      </w:r>
      <w:r w:rsidR="00A02C98">
        <w:t xml:space="preserve"> нуля</w:t>
      </w:r>
      <w:r w:rsidR="00BD1BEC" w:rsidRPr="003F31BB">
        <w:t xml:space="preserve"> до 100, которое затем, предварительно округлив до целого, нужно использовать в качестве радиуса для вычисления площади круга.</w:t>
      </w:r>
      <w:r w:rsidR="003F3AE7" w:rsidRPr="003F31BB">
        <w:t xml:space="preserve"> </w:t>
      </w:r>
      <w:r w:rsidR="00EF45C0" w:rsidRPr="003F31BB">
        <w:t>Само число и соответствующая площадь круга представлены на рисунк</w:t>
      </w:r>
      <w:r w:rsidR="00C61DB9">
        <w:t>е</w:t>
      </w:r>
      <w:r w:rsidR="00EF45C0" w:rsidRPr="003F31BB">
        <w:t xml:space="preserve"> 4</w:t>
      </w:r>
      <w:r w:rsidR="009D20C0">
        <w:t>.</w:t>
      </w:r>
      <w:r w:rsidR="00C61DB9">
        <w:t>19</w:t>
      </w:r>
      <w:r w:rsidR="00EF45C0" w:rsidRPr="003F31BB">
        <w:t>.</w:t>
      </w:r>
    </w:p>
    <w:p w14:paraId="2320772B" w14:textId="1DDA01F8" w:rsidR="00EA644F" w:rsidRPr="003F31BB" w:rsidRDefault="00041BEC" w:rsidP="003F31BB">
      <w:pPr>
        <w:pStyle w:val="aff0"/>
        <w:spacing w:line="276" w:lineRule="auto"/>
        <w:ind w:firstLine="709"/>
      </w:pPr>
      <w:r w:rsidRPr="003F31BB">
        <w:rPr>
          <w:noProof/>
          <w:lang w:val="en-US" w:eastAsia="en-US"/>
        </w:rPr>
        <w:drawing>
          <wp:anchor distT="0" distB="0" distL="114300" distR="114300" simplePos="0" relativeHeight="251699200" behindDoc="0" locked="0" layoutInCell="1" allowOverlap="1" wp14:anchorId="5ED26F66" wp14:editId="64CF7DC6">
            <wp:simplePos x="0" y="0"/>
            <wp:positionH relativeFrom="margin">
              <wp:posOffset>1106805</wp:posOffset>
            </wp:positionH>
            <wp:positionV relativeFrom="paragraph">
              <wp:posOffset>267970</wp:posOffset>
            </wp:positionV>
            <wp:extent cx="3719830" cy="1138555"/>
            <wp:effectExtent l="0" t="0" r="0" b="444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CAF5D" w14:textId="25B54613" w:rsidR="004C0B1F" w:rsidRPr="003F31BB" w:rsidRDefault="004C0B1F" w:rsidP="003F31BB">
      <w:pPr>
        <w:pStyle w:val="aff0"/>
        <w:spacing w:line="276" w:lineRule="auto"/>
        <w:ind w:firstLine="709"/>
      </w:pPr>
    </w:p>
    <w:p w14:paraId="3B8BDD64" w14:textId="1F57D6AD" w:rsidR="00D02680" w:rsidRDefault="00041BEC" w:rsidP="003F31BB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C61DB9">
        <w:t>19</w:t>
      </w:r>
      <w:r w:rsidRPr="003F31BB">
        <w:t xml:space="preserve"> – Псевдослучайное чис</w:t>
      </w:r>
      <w:r w:rsidR="00D02680">
        <w:t>ло от нуля</w:t>
      </w:r>
    </w:p>
    <w:p w14:paraId="7ABC3B96" w14:textId="4C3CB9B8" w:rsidR="00041BEC" w:rsidRPr="003F31BB" w:rsidRDefault="00D02680" w:rsidP="00D02680">
      <w:pPr>
        <w:pStyle w:val="aff0"/>
        <w:spacing w:line="276" w:lineRule="auto"/>
        <w:ind w:firstLine="0"/>
        <w:jc w:val="center"/>
      </w:pPr>
      <w:r>
        <w:t>до единицы</w:t>
      </w:r>
      <w:r w:rsidR="00777F8A" w:rsidRPr="003F31BB">
        <w:t xml:space="preserve"> и соответствующая площадь круга</w:t>
      </w:r>
    </w:p>
    <w:p w14:paraId="1A2A07D2" w14:textId="503E0991" w:rsidR="00A6103F" w:rsidRPr="003F31BB" w:rsidRDefault="00A6103F" w:rsidP="003F31BB">
      <w:pPr>
        <w:pStyle w:val="aff0"/>
        <w:spacing w:line="276" w:lineRule="auto"/>
        <w:ind w:firstLine="709"/>
      </w:pPr>
    </w:p>
    <w:p w14:paraId="7701E666" w14:textId="10CD52A8" w:rsidR="00AF4F10" w:rsidRDefault="00315B00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>
        <w:t>В следующем задании н</w:t>
      </w:r>
      <w:r w:rsidR="00F17544" w:rsidRPr="003F31BB">
        <w:t xml:space="preserve">еобходимо </w:t>
      </w:r>
      <w:r w:rsidR="00F17544" w:rsidRPr="003F31BB">
        <w:rPr>
          <w:color w:val="000000"/>
          <w:sz w:val="27"/>
          <w:szCs w:val="27"/>
        </w:rPr>
        <w:t>выполнить расчет и вывод на экран даты, которая наступит через неделю без учета времени.</w:t>
      </w:r>
      <w:r w:rsidR="00F27B83" w:rsidRPr="003F31BB">
        <w:rPr>
          <w:color w:val="000000"/>
          <w:sz w:val="27"/>
          <w:szCs w:val="27"/>
        </w:rPr>
        <w:t xml:space="preserve"> Результат выполнения п</w:t>
      </w:r>
      <w:r w:rsidR="00331296">
        <w:rPr>
          <w:color w:val="000000"/>
          <w:sz w:val="27"/>
          <w:szCs w:val="27"/>
        </w:rPr>
        <w:t>рограммы показан на рисунке 4.2</w:t>
      </w:r>
      <w:r w:rsidR="00A32301">
        <w:rPr>
          <w:color w:val="000000"/>
          <w:sz w:val="27"/>
          <w:szCs w:val="27"/>
          <w:lang w:val="en-US"/>
        </w:rPr>
        <w:t>0</w:t>
      </w:r>
      <w:r w:rsidR="00F27B83" w:rsidRPr="003F31BB">
        <w:rPr>
          <w:color w:val="000000"/>
          <w:sz w:val="27"/>
          <w:szCs w:val="27"/>
        </w:rPr>
        <w:t>.</w:t>
      </w:r>
    </w:p>
    <w:p w14:paraId="1BFFFB89" w14:textId="071908FD" w:rsidR="00920AC4" w:rsidRPr="003F31BB" w:rsidRDefault="00BB6871" w:rsidP="003F31BB">
      <w:pPr>
        <w:pStyle w:val="aff0"/>
        <w:spacing w:line="276" w:lineRule="auto"/>
        <w:ind w:firstLine="709"/>
      </w:pPr>
      <w:r w:rsidRPr="003F31BB">
        <w:rPr>
          <w:noProof/>
          <w:lang w:val="en-US" w:eastAsia="en-US"/>
        </w:rPr>
        <w:drawing>
          <wp:anchor distT="0" distB="0" distL="114300" distR="114300" simplePos="0" relativeHeight="251702272" behindDoc="0" locked="0" layoutInCell="1" allowOverlap="1" wp14:anchorId="4EC5E271" wp14:editId="5BFCAA45">
            <wp:simplePos x="0" y="0"/>
            <wp:positionH relativeFrom="margin">
              <wp:posOffset>1442085</wp:posOffset>
            </wp:positionH>
            <wp:positionV relativeFrom="paragraph">
              <wp:posOffset>272415</wp:posOffset>
            </wp:positionV>
            <wp:extent cx="3055620" cy="825500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6D1FE" w14:textId="2842007A" w:rsidR="00AF4F10" w:rsidRPr="003F31BB" w:rsidRDefault="00AF4F10" w:rsidP="003F31BB">
      <w:pPr>
        <w:pStyle w:val="aff0"/>
        <w:spacing w:line="276" w:lineRule="auto"/>
        <w:ind w:firstLine="709"/>
      </w:pPr>
    </w:p>
    <w:p w14:paraId="021731CD" w14:textId="6156D017" w:rsidR="006C1366" w:rsidRDefault="008D14C4" w:rsidP="003F31BB">
      <w:pPr>
        <w:pStyle w:val="aff0"/>
        <w:spacing w:line="276" w:lineRule="auto"/>
        <w:ind w:firstLine="0"/>
        <w:jc w:val="center"/>
      </w:pPr>
      <w:r>
        <w:t>Рисунок 4.2</w:t>
      </w:r>
      <w:r w:rsidR="00A32301">
        <w:rPr>
          <w:lang w:val="en-US"/>
        </w:rPr>
        <w:t>0</w:t>
      </w:r>
      <w:r w:rsidR="00F27B83" w:rsidRPr="003F31BB">
        <w:t xml:space="preserve"> – Окно с датой, которая</w:t>
      </w:r>
    </w:p>
    <w:p w14:paraId="333C3D4E" w14:textId="24D10A39" w:rsidR="00F27B83" w:rsidRPr="003F31BB" w:rsidRDefault="00F27B83" w:rsidP="003F31BB">
      <w:pPr>
        <w:pStyle w:val="aff0"/>
        <w:spacing w:line="276" w:lineRule="auto"/>
        <w:ind w:firstLine="0"/>
        <w:jc w:val="center"/>
      </w:pPr>
      <w:r w:rsidRPr="003F31BB">
        <w:t xml:space="preserve"> наступит через неделю</w:t>
      </w:r>
    </w:p>
    <w:p w14:paraId="3BAA4B99" w14:textId="40D95374" w:rsidR="00AF4F10" w:rsidRPr="003F31BB" w:rsidRDefault="00AF4F10" w:rsidP="003F31BB">
      <w:pPr>
        <w:pStyle w:val="aff0"/>
        <w:spacing w:line="276" w:lineRule="auto"/>
        <w:ind w:firstLine="709"/>
      </w:pPr>
    </w:p>
    <w:p w14:paraId="266CFABA" w14:textId="5B464EE9" w:rsidR="00AF4F10" w:rsidRPr="003F31BB" w:rsidRDefault="00AB25FF" w:rsidP="003F31BB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>
        <w:lastRenderedPageBreak/>
        <w:t>В задании 3.3.3 требуется</w:t>
      </w:r>
      <w:r w:rsidR="00A65839" w:rsidRPr="003F31BB">
        <w:rPr>
          <w:color w:val="000000"/>
          <w:sz w:val="27"/>
          <w:szCs w:val="27"/>
        </w:rPr>
        <w:t xml:space="preserve"> написать собственный сценарий для определения среднемесячного дохода за шестимесячный период с указанием данных о себе. Для обращения к значениям, передаваемым из формы следует использовать свойство </w:t>
      </w:r>
      <w:proofErr w:type="spellStart"/>
      <w:r w:rsidR="00A65839" w:rsidRPr="003F31BB">
        <w:rPr>
          <w:i/>
          <w:color w:val="000000"/>
          <w:sz w:val="27"/>
          <w:szCs w:val="27"/>
        </w:rPr>
        <w:t>elements</w:t>
      </w:r>
      <w:proofErr w:type="spellEnd"/>
      <w:r w:rsidR="00A65839" w:rsidRPr="003F31BB">
        <w:rPr>
          <w:color w:val="000000"/>
          <w:sz w:val="27"/>
          <w:szCs w:val="27"/>
        </w:rPr>
        <w:t xml:space="preserve"> частной коллекции </w:t>
      </w:r>
      <w:proofErr w:type="spellStart"/>
      <w:r w:rsidR="00A65839" w:rsidRPr="003F31BB">
        <w:rPr>
          <w:i/>
          <w:color w:val="000000"/>
          <w:sz w:val="27"/>
          <w:szCs w:val="27"/>
        </w:rPr>
        <w:t>forms</w:t>
      </w:r>
      <w:proofErr w:type="spellEnd"/>
      <w:r w:rsidR="00A65839" w:rsidRPr="003F31BB">
        <w:rPr>
          <w:color w:val="000000"/>
          <w:sz w:val="27"/>
          <w:szCs w:val="27"/>
        </w:rPr>
        <w:t>.</w:t>
      </w:r>
    </w:p>
    <w:p w14:paraId="1F84FA76" w14:textId="4D3BA10C" w:rsidR="00F24BDD" w:rsidRPr="003F31BB" w:rsidRDefault="00F24BDD" w:rsidP="003F31BB">
      <w:pPr>
        <w:pStyle w:val="aff0"/>
        <w:spacing w:line="276" w:lineRule="auto"/>
        <w:ind w:firstLine="709"/>
      </w:pPr>
      <w:r w:rsidRPr="003F31BB">
        <w:rPr>
          <w:color w:val="000000"/>
          <w:sz w:val="27"/>
          <w:szCs w:val="27"/>
        </w:rPr>
        <w:t>Результат выполнения программы показан на рисунке 4.2</w:t>
      </w:r>
      <w:r w:rsidR="00440E39" w:rsidRPr="00440E39">
        <w:rPr>
          <w:color w:val="000000"/>
          <w:sz w:val="27"/>
          <w:szCs w:val="27"/>
        </w:rPr>
        <w:t>1</w:t>
      </w:r>
      <w:r w:rsidRPr="003F31BB">
        <w:rPr>
          <w:color w:val="000000"/>
          <w:sz w:val="27"/>
          <w:szCs w:val="27"/>
        </w:rPr>
        <w:t>.</w:t>
      </w:r>
    </w:p>
    <w:p w14:paraId="48975DDD" w14:textId="7A446E86" w:rsidR="00AF4F10" w:rsidRPr="003F31BB" w:rsidRDefault="00E41336" w:rsidP="003F31BB">
      <w:pPr>
        <w:pStyle w:val="aff0"/>
        <w:spacing w:line="276" w:lineRule="auto"/>
        <w:ind w:firstLine="709"/>
      </w:pPr>
      <w:r w:rsidRPr="003F31BB">
        <w:rPr>
          <w:noProof/>
          <w:lang w:val="en-US" w:eastAsia="en-US"/>
        </w:rPr>
        <w:drawing>
          <wp:anchor distT="0" distB="0" distL="114300" distR="114300" simplePos="0" relativeHeight="251703296" behindDoc="0" locked="0" layoutInCell="1" allowOverlap="1" wp14:anchorId="6E363882" wp14:editId="4EBA0477">
            <wp:simplePos x="0" y="0"/>
            <wp:positionH relativeFrom="margin">
              <wp:posOffset>1228725</wp:posOffset>
            </wp:positionH>
            <wp:positionV relativeFrom="paragraph">
              <wp:posOffset>382905</wp:posOffset>
            </wp:positionV>
            <wp:extent cx="3489960" cy="876935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F0B64" w14:textId="56EA9B3C" w:rsidR="001A1C78" w:rsidRPr="00440E39" w:rsidRDefault="001A1C78" w:rsidP="005D1723">
      <w:pPr>
        <w:spacing w:line="276" w:lineRule="auto"/>
        <w:ind w:firstLine="0"/>
        <w:jc w:val="left"/>
      </w:pPr>
    </w:p>
    <w:p w14:paraId="08050A33" w14:textId="65F83ED8" w:rsidR="00AE4921" w:rsidRPr="003F31BB" w:rsidRDefault="00A12F26" w:rsidP="003F31BB">
      <w:pPr>
        <w:pStyle w:val="aff0"/>
        <w:spacing w:line="276" w:lineRule="auto"/>
        <w:ind w:firstLine="0"/>
        <w:jc w:val="center"/>
      </w:pPr>
      <w:r>
        <w:t>Рисунок 4.2</w:t>
      </w:r>
      <w:r w:rsidR="00440E39">
        <w:rPr>
          <w:lang w:val="en-US"/>
        </w:rPr>
        <w:t>1</w:t>
      </w:r>
      <w:r w:rsidR="00AE4921" w:rsidRPr="003F31BB">
        <w:t xml:space="preserve"> – </w:t>
      </w:r>
      <w:r w:rsidR="00B82D77" w:rsidRPr="003F31BB">
        <w:t>Форма определения дохода</w:t>
      </w:r>
    </w:p>
    <w:p w14:paraId="5FBB732E" w14:textId="0DD19BF8" w:rsidR="001A1C78" w:rsidRPr="003F31BB" w:rsidRDefault="001A1C78" w:rsidP="005D1723">
      <w:pPr>
        <w:spacing w:line="276" w:lineRule="auto"/>
      </w:pPr>
    </w:p>
    <w:p w14:paraId="0C871974" w14:textId="36B02595" w:rsidR="006A1F80" w:rsidRPr="003F31BB" w:rsidRDefault="00132B03" w:rsidP="006A1F80">
      <w:pPr>
        <w:pStyle w:val="aff0"/>
        <w:spacing w:line="276" w:lineRule="auto"/>
        <w:ind w:firstLine="709"/>
      </w:pPr>
      <w:r>
        <w:t xml:space="preserve">Для выполнения задания </w:t>
      </w:r>
      <w:r w:rsidR="00021EB2">
        <w:t>3.4.1</w:t>
      </w:r>
      <w:r w:rsidR="001E4007" w:rsidRPr="003F31BB">
        <w:t xml:space="preserve"> </w:t>
      </w:r>
      <w:r>
        <w:rPr>
          <w:color w:val="000000"/>
          <w:sz w:val="27"/>
          <w:szCs w:val="27"/>
        </w:rPr>
        <w:t>н</w:t>
      </w:r>
      <w:r w:rsidR="00021EB2">
        <w:rPr>
          <w:color w:val="000000"/>
          <w:sz w:val="27"/>
          <w:szCs w:val="27"/>
        </w:rPr>
        <w:t xml:space="preserve">а основе примера 3.8.4 необходимо усложнить </w:t>
      </w:r>
      <w:r w:rsidR="007C78EF">
        <w:rPr>
          <w:color w:val="000000"/>
          <w:sz w:val="27"/>
          <w:szCs w:val="27"/>
        </w:rPr>
        <w:t>программу</w:t>
      </w:r>
      <w:r w:rsidR="00691A92">
        <w:rPr>
          <w:color w:val="000000"/>
          <w:sz w:val="27"/>
          <w:szCs w:val="27"/>
        </w:rPr>
        <w:t>,</w:t>
      </w:r>
      <w:r w:rsidR="005512D8">
        <w:rPr>
          <w:color w:val="000000"/>
          <w:sz w:val="27"/>
          <w:szCs w:val="27"/>
        </w:rPr>
        <w:t xml:space="preserve"> введя </w:t>
      </w:r>
      <w:r w:rsidR="00021EB2">
        <w:rPr>
          <w:color w:val="000000"/>
          <w:sz w:val="27"/>
          <w:szCs w:val="27"/>
        </w:rPr>
        <w:t xml:space="preserve">равносторонний треугольник, а также возможность расчета площадей в </w:t>
      </w:r>
      <w:r w:rsidR="00675271">
        <w:rPr>
          <w:color w:val="000000"/>
          <w:sz w:val="27"/>
          <w:szCs w:val="27"/>
        </w:rPr>
        <w:t>других</w:t>
      </w:r>
      <w:r w:rsidR="00021EB2">
        <w:rPr>
          <w:color w:val="000000"/>
          <w:sz w:val="27"/>
          <w:szCs w:val="27"/>
        </w:rPr>
        <w:t xml:space="preserve"> единицах</w:t>
      </w:r>
      <w:r w:rsidR="006A1F80">
        <w:rPr>
          <w:color w:val="000000"/>
          <w:sz w:val="27"/>
          <w:szCs w:val="27"/>
        </w:rPr>
        <w:t xml:space="preserve">. </w:t>
      </w:r>
      <w:r w:rsidR="006A1F80" w:rsidRPr="003F31BB">
        <w:rPr>
          <w:color w:val="000000"/>
          <w:sz w:val="27"/>
          <w:szCs w:val="27"/>
        </w:rPr>
        <w:t xml:space="preserve">Результат </w:t>
      </w:r>
      <w:r w:rsidR="006A1F80">
        <w:rPr>
          <w:color w:val="000000"/>
          <w:sz w:val="27"/>
          <w:szCs w:val="27"/>
        </w:rPr>
        <w:t>программы для равностороннего треугольника со стороной пять сантиметров показан на рисунке 4.2</w:t>
      </w:r>
      <w:r w:rsidR="005D458F" w:rsidRPr="005D458F">
        <w:rPr>
          <w:color w:val="000000"/>
          <w:sz w:val="27"/>
          <w:szCs w:val="27"/>
        </w:rPr>
        <w:t>2</w:t>
      </w:r>
      <w:r w:rsidR="006A1F80" w:rsidRPr="003F31BB">
        <w:rPr>
          <w:color w:val="000000"/>
          <w:sz w:val="27"/>
          <w:szCs w:val="27"/>
        </w:rPr>
        <w:t>.</w:t>
      </w:r>
    </w:p>
    <w:p w14:paraId="31C4ACDE" w14:textId="0AAE18E5" w:rsidR="001E4007" w:rsidRPr="000446E2" w:rsidRDefault="00351C9F" w:rsidP="00691A92">
      <w:pPr>
        <w:spacing w:line="276" w:lineRule="auto"/>
      </w:pPr>
      <w:r w:rsidRPr="00CA6678">
        <w:rPr>
          <w:noProof/>
          <w:lang w:val="en-US" w:eastAsia="en-US"/>
        </w:rPr>
        <w:drawing>
          <wp:anchor distT="0" distB="0" distL="114300" distR="114300" simplePos="0" relativeHeight="251704320" behindDoc="0" locked="0" layoutInCell="1" allowOverlap="1" wp14:anchorId="30C6ECE4" wp14:editId="421F1858">
            <wp:simplePos x="0" y="0"/>
            <wp:positionH relativeFrom="margin">
              <wp:align>center</wp:align>
            </wp:positionH>
            <wp:positionV relativeFrom="paragraph">
              <wp:posOffset>362585</wp:posOffset>
            </wp:positionV>
            <wp:extent cx="5146040" cy="1257300"/>
            <wp:effectExtent l="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0564F9" w14:textId="60F3F941" w:rsidR="000E07D8" w:rsidRDefault="000E07D8" w:rsidP="00E531D0">
      <w:pPr>
        <w:pStyle w:val="aff0"/>
        <w:spacing w:line="276" w:lineRule="auto"/>
        <w:ind w:firstLine="0"/>
        <w:jc w:val="center"/>
      </w:pPr>
    </w:p>
    <w:p w14:paraId="10BFFE7B" w14:textId="47C0D0B2" w:rsidR="00E531D0" w:rsidRDefault="00E531D0" w:rsidP="00E531D0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6B4508">
        <w:t>2</w:t>
      </w:r>
      <w:r w:rsidR="005D458F">
        <w:rPr>
          <w:lang w:val="en-US"/>
        </w:rPr>
        <w:t>2</w:t>
      </w:r>
      <w:r w:rsidRPr="003F31BB">
        <w:t xml:space="preserve"> – </w:t>
      </w:r>
      <w:r>
        <w:t xml:space="preserve">Вычисление площади </w:t>
      </w:r>
    </w:p>
    <w:p w14:paraId="41DADDCD" w14:textId="720DE10A" w:rsidR="00E531D0" w:rsidRDefault="00E531D0" w:rsidP="00E531D0">
      <w:pPr>
        <w:pStyle w:val="aff0"/>
        <w:spacing w:line="276" w:lineRule="auto"/>
        <w:ind w:firstLine="0"/>
        <w:jc w:val="center"/>
      </w:pPr>
      <w:r>
        <w:t>равностороннего треугольника</w:t>
      </w:r>
    </w:p>
    <w:p w14:paraId="51D00975" w14:textId="77777777" w:rsidR="00AA6F57" w:rsidRPr="003F31BB" w:rsidRDefault="00AA6F57" w:rsidP="00E531D0">
      <w:pPr>
        <w:pStyle w:val="aff0"/>
        <w:spacing w:line="276" w:lineRule="auto"/>
        <w:ind w:firstLine="0"/>
        <w:jc w:val="center"/>
      </w:pPr>
    </w:p>
    <w:p w14:paraId="05A231E3" w14:textId="28F547BC" w:rsidR="00217461" w:rsidRDefault="00E05EDE" w:rsidP="00455E27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>
        <w:t>В следующем задании нужно</w:t>
      </w:r>
      <w:r w:rsidR="00455E27">
        <w:rPr>
          <w:color w:val="000000"/>
          <w:sz w:val="27"/>
          <w:szCs w:val="27"/>
        </w:rPr>
        <w:t xml:space="preserve"> добавить в </w:t>
      </w:r>
      <w:r w:rsidR="00455E27" w:rsidRPr="00455E27">
        <w:rPr>
          <w:rStyle w:val="afc"/>
          <w:i w:val="0"/>
          <w:color w:val="000000"/>
          <w:sz w:val="27"/>
          <w:szCs w:val="27"/>
        </w:rPr>
        <w:t>п</w:t>
      </w:r>
      <w:r w:rsidR="00895E25" w:rsidRPr="00455E27">
        <w:rPr>
          <w:rStyle w:val="afc"/>
          <w:i w:val="0"/>
          <w:color w:val="000000"/>
          <w:sz w:val="27"/>
          <w:szCs w:val="27"/>
        </w:rPr>
        <w:t>ример 3.10.3</w:t>
      </w:r>
      <w:r w:rsidR="00455E27">
        <w:rPr>
          <w:color w:val="000000"/>
          <w:sz w:val="27"/>
          <w:szCs w:val="27"/>
        </w:rPr>
        <w:t xml:space="preserve"> </w:t>
      </w:r>
      <w:r w:rsidR="00895E25">
        <w:rPr>
          <w:color w:val="000000"/>
          <w:sz w:val="27"/>
          <w:szCs w:val="27"/>
        </w:rPr>
        <w:t>вычисление и вывод макси</w:t>
      </w:r>
      <w:r w:rsidR="00EB2015">
        <w:rPr>
          <w:color w:val="000000"/>
          <w:sz w:val="27"/>
          <w:szCs w:val="27"/>
        </w:rPr>
        <w:t>мального и минимального месячного</w:t>
      </w:r>
      <w:r w:rsidR="00895E25">
        <w:rPr>
          <w:color w:val="000000"/>
          <w:sz w:val="27"/>
          <w:szCs w:val="27"/>
        </w:rPr>
        <w:t xml:space="preserve"> </w:t>
      </w:r>
      <w:r w:rsidR="00EB2015">
        <w:rPr>
          <w:color w:val="000000"/>
          <w:sz w:val="27"/>
          <w:szCs w:val="27"/>
        </w:rPr>
        <w:t>дохода</w:t>
      </w:r>
      <w:r w:rsidR="00895E25">
        <w:rPr>
          <w:color w:val="000000"/>
          <w:sz w:val="27"/>
          <w:szCs w:val="27"/>
        </w:rPr>
        <w:t xml:space="preserve"> и соотв</w:t>
      </w:r>
      <w:r w:rsidR="003E7179">
        <w:rPr>
          <w:color w:val="000000"/>
          <w:sz w:val="27"/>
          <w:szCs w:val="27"/>
        </w:rPr>
        <w:t>етствующих им названий месяцев, используя данные</w:t>
      </w:r>
      <w:r w:rsidR="00895E25">
        <w:rPr>
          <w:color w:val="000000"/>
          <w:sz w:val="27"/>
          <w:szCs w:val="27"/>
        </w:rPr>
        <w:t xml:space="preserve"> за 12 месяцев.</w:t>
      </w:r>
      <w:r w:rsidR="00C32BAB">
        <w:rPr>
          <w:color w:val="000000"/>
          <w:sz w:val="27"/>
          <w:szCs w:val="27"/>
        </w:rPr>
        <w:t xml:space="preserve"> </w:t>
      </w:r>
    </w:p>
    <w:p w14:paraId="3A608B16" w14:textId="3CDBEB4B" w:rsidR="00217461" w:rsidRDefault="00217461" w:rsidP="00217461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 w:rsidRPr="003F31BB">
        <w:rPr>
          <w:color w:val="000000"/>
          <w:sz w:val="27"/>
          <w:szCs w:val="27"/>
        </w:rPr>
        <w:t xml:space="preserve">Результат выполнения </w:t>
      </w:r>
      <w:r w:rsidR="00FE416F">
        <w:rPr>
          <w:color w:val="000000"/>
          <w:sz w:val="27"/>
          <w:szCs w:val="27"/>
        </w:rPr>
        <w:t>п</w:t>
      </w:r>
      <w:r w:rsidR="005D5651">
        <w:rPr>
          <w:color w:val="000000"/>
          <w:sz w:val="27"/>
          <w:szCs w:val="27"/>
        </w:rPr>
        <w:t>рограммы показан на рисунке 4.2</w:t>
      </w:r>
      <w:r w:rsidR="00704F54" w:rsidRPr="00704F54">
        <w:rPr>
          <w:color w:val="000000"/>
          <w:sz w:val="27"/>
          <w:szCs w:val="27"/>
        </w:rPr>
        <w:t>3</w:t>
      </w:r>
      <w:r w:rsidRPr="003F31BB">
        <w:rPr>
          <w:color w:val="000000"/>
          <w:sz w:val="27"/>
          <w:szCs w:val="27"/>
        </w:rPr>
        <w:t>.</w:t>
      </w:r>
    </w:p>
    <w:p w14:paraId="51C97751" w14:textId="77777777" w:rsidR="005D5651" w:rsidRPr="003F31BB" w:rsidRDefault="005D5651" w:rsidP="00217461">
      <w:pPr>
        <w:pStyle w:val="aff0"/>
        <w:spacing w:line="276" w:lineRule="auto"/>
        <w:ind w:firstLine="709"/>
      </w:pPr>
    </w:p>
    <w:p w14:paraId="05CA96A3" w14:textId="3C658649" w:rsidR="00E80027" w:rsidRDefault="00B70C3D" w:rsidP="00376F01">
      <w:pPr>
        <w:spacing w:line="276" w:lineRule="auto"/>
        <w:ind w:firstLine="0"/>
        <w:jc w:val="left"/>
      </w:pPr>
      <w:r w:rsidRPr="00704253">
        <w:rPr>
          <w:noProof/>
          <w:lang w:val="en-US" w:eastAsia="en-US"/>
        </w:rPr>
        <w:lastRenderedPageBreak/>
        <w:drawing>
          <wp:anchor distT="0" distB="0" distL="114300" distR="114300" simplePos="0" relativeHeight="251705344" behindDoc="0" locked="0" layoutInCell="1" allowOverlap="1" wp14:anchorId="2D6BE132" wp14:editId="395796F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57700" cy="1775460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E7D62" w14:textId="25694BB7" w:rsidR="008B6667" w:rsidRDefault="00F87577" w:rsidP="00376F01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B80C60">
        <w:t>2</w:t>
      </w:r>
      <w:r w:rsidR="00D93F1B">
        <w:t>3</w:t>
      </w:r>
      <w:r w:rsidRPr="003F31BB">
        <w:t xml:space="preserve"> – Форма определения среднемесячного</w:t>
      </w:r>
      <w:r w:rsidR="00291F0F">
        <w:t>,</w:t>
      </w:r>
    </w:p>
    <w:p w14:paraId="1A523D32" w14:textId="3D10CAAA" w:rsidR="00F87577" w:rsidRDefault="00291F0F" w:rsidP="008B6667">
      <w:pPr>
        <w:pStyle w:val="aff0"/>
        <w:spacing w:line="276" w:lineRule="auto"/>
        <w:ind w:firstLine="0"/>
        <w:jc w:val="center"/>
      </w:pPr>
      <w:r>
        <w:t xml:space="preserve"> </w:t>
      </w:r>
      <w:r w:rsidR="00C657AC">
        <w:t>м</w:t>
      </w:r>
      <w:r>
        <w:t>инимального</w:t>
      </w:r>
      <w:r w:rsidR="008B6667">
        <w:t xml:space="preserve"> </w:t>
      </w:r>
      <w:r>
        <w:t>и максимального</w:t>
      </w:r>
      <w:r w:rsidR="00F87577" w:rsidRPr="003F31BB">
        <w:t xml:space="preserve"> доход</w:t>
      </w:r>
      <w:r>
        <w:t>ов</w:t>
      </w:r>
    </w:p>
    <w:p w14:paraId="1B4A1E6F" w14:textId="7A532FFF" w:rsidR="00D22DC1" w:rsidRDefault="00D22DC1" w:rsidP="00376F01">
      <w:pPr>
        <w:pStyle w:val="aff0"/>
        <w:spacing w:line="276" w:lineRule="auto"/>
        <w:ind w:firstLine="0"/>
        <w:jc w:val="left"/>
      </w:pPr>
    </w:p>
    <w:p w14:paraId="35A5B71E" w14:textId="0B6A3E7F" w:rsidR="00831BD3" w:rsidRPr="009C041B" w:rsidRDefault="00B60545" w:rsidP="00376F01">
      <w:pPr>
        <w:pStyle w:val="aff0"/>
        <w:spacing w:line="276" w:lineRule="auto"/>
        <w:ind w:firstLine="709"/>
      </w:pPr>
      <w:r w:rsidRPr="009C7DA9">
        <w:t>В следующем задании продемонстри</w:t>
      </w:r>
      <w:r w:rsidR="00142B85">
        <w:t>рованы возможности</w:t>
      </w:r>
      <w:r w:rsidRPr="009C7DA9">
        <w:t xml:space="preserve"> </w:t>
      </w:r>
      <w:r w:rsidR="00142B85" w:rsidRPr="00142B85">
        <w:rPr>
          <w:i/>
          <w:lang w:val="en-US"/>
        </w:rPr>
        <w:t>D</w:t>
      </w:r>
      <w:r w:rsidRPr="009C7DA9">
        <w:rPr>
          <w:i/>
          <w:lang w:val="en-US"/>
        </w:rPr>
        <w:t>HTML</w:t>
      </w:r>
      <w:r w:rsidRPr="009C7DA9">
        <w:t>. Анимационный фрагмент</w:t>
      </w:r>
      <w:r w:rsidR="00CB1773">
        <w:t>,</w:t>
      </w:r>
      <w:r w:rsidR="00B4315F">
        <w:t xml:space="preserve"> изображенный на рисунке </w:t>
      </w:r>
      <w:r w:rsidR="00CB1773" w:rsidRPr="00B4315F">
        <w:t>4.</w:t>
      </w:r>
      <w:r w:rsidR="005F5787" w:rsidRPr="005F5787">
        <w:t>24</w:t>
      </w:r>
      <w:r w:rsidR="00CB1773">
        <w:t>,</w:t>
      </w:r>
      <w:r w:rsidRPr="009C7DA9">
        <w:t xml:space="preserve"> представляет собой перемещение </w:t>
      </w:r>
      <w:r w:rsidR="009C041B">
        <w:t>слева направо и вращение блока.</w:t>
      </w:r>
    </w:p>
    <w:p w14:paraId="6C471F96" w14:textId="5416C8F0" w:rsidR="00831BD3" w:rsidRDefault="005E53D1" w:rsidP="00376F01">
      <w:pPr>
        <w:pStyle w:val="aff0"/>
        <w:spacing w:line="276" w:lineRule="auto"/>
        <w:ind w:firstLine="709"/>
      </w:pPr>
      <w:r w:rsidRPr="009C7DA9">
        <w:rPr>
          <w:noProof/>
          <w:lang w:val="en-US" w:eastAsia="en-US"/>
        </w:rPr>
        <w:drawing>
          <wp:anchor distT="0" distB="0" distL="114300" distR="114300" simplePos="0" relativeHeight="251706368" behindDoc="0" locked="0" layoutInCell="1" allowOverlap="1" wp14:anchorId="3266830F" wp14:editId="74F64DB4">
            <wp:simplePos x="0" y="0"/>
            <wp:positionH relativeFrom="margin">
              <wp:posOffset>1459865</wp:posOffset>
            </wp:positionH>
            <wp:positionV relativeFrom="paragraph">
              <wp:posOffset>209550</wp:posOffset>
            </wp:positionV>
            <wp:extent cx="3015615" cy="2148840"/>
            <wp:effectExtent l="0" t="0" r="0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D9157" w14:textId="77777777" w:rsidR="005E53D1" w:rsidRDefault="005E53D1" w:rsidP="00831BD3">
      <w:pPr>
        <w:pStyle w:val="aff0"/>
        <w:spacing w:line="276" w:lineRule="auto"/>
        <w:ind w:firstLine="0"/>
        <w:jc w:val="center"/>
      </w:pPr>
    </w:p>
    <w:p w14:paraId="230F7546" w14:textId="444F6A48" w:rsidR="005E53D1" w:rsidRDefault="00831BD3" w:rsidP="00831BD3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921FD3">
        <w:rPr>
          <w:lang w:val="en-US"/>
        </w:rPr>
        <w:t>24</w:t>
      </w:r>
      <w:r w:rsidRPr="003F31BB">
        <w:t xml:space="preserve"> – </w:t>
      </w:r>
      <w:r>
        <w:t xml:space="preserve">Демонстрация </w:t>
      </w:r>
    </w:p>
    <w:p w14:paraId="23413D01" w14:textId="10C8F66D" w:rsidR="00831BD3" w:rsidRDefault="00831BD3" w:rsidP="00831BD3">
      <w:pPr>
        <w:pStyle w:val="aff0"/>
        <w:spacing w:line="276" w:lineRule="auto"/>
        <w:ind w:firstLine="0"/>
        <w:jc w:val="center"/>
      </w:pPr>
      <w:r>
        <w:t xml:space="preserve">возможностей </w:t>
      </w:r>
      <w:r w:rsidRPr="00411DE7">
        <w:rPr>
          <w:i/>
          <w:lang w:val="en-US"/>
        </w:rPr>
        <w:t>DHTML</w:t>
      </w:r>
    </w:p>
    <w:p w14:paraId="5AC2B576" w14:textId="77777777" w:rsidR="00E5161A" w:rsidRPr="00E5161A" w:rsidRDefault="00E5161A" w:rsidP="00831BD3">
      <w:pPr>
        <w:pStyle w:val="aff0"/>
        <w:spacing w:line="276" w:lineRule="auto"/>
        <w:ind w:firstLine="0"/>
        <w:jc w:val="center"/>
      </w:pPr>
    </w:p>
    <w:p w14:paraId="2520295A" w14:textId="0B7A0FFB" w:rsidR="00D22DC1" w:rsidRPr="009C7DA9" w:rsidRDefault="00B71D61" w:rsidP="003964BE">
      <w:pPr>
        <w:pStyle w:val="aff0"/>
        <w:spacing w:line="276" w:lineRule="auto"/>
        <w:ind w:firstLine="709"/>
      </w:pPr>
      <w:r>
        <w:t xml:space="preserve">В центре </w:t>
      </w:r>
      <w:r w:rsidR="008B5DC3">
        <w:t xml:space="preserve">блока </w:t>
      </w:r>
      <w:r w:rsidR="00380021">
        <w:t>находя</w:t>
      </w:r>
      <w:r>
        <w:t>тся Солнце и Земля, вращающаяся вокруг Солнца по окружности.</w:t>
      </w:r>
      <w:r w:rsidR="003964BE">
        <w:t xml:space="preserve"> На странице и</w:t>
      </w:r>
      <w:r w:rsidR="00F8458C">
        <w:t>меются кнопки для ускорения спутника</w:t>
      </w:r>
      <w:r w:rsidR="0005672A">
        <w:t>,</w:t>
      </w:r>
      <w:r w:rsidR="00082EA2">
        <w:t xml:space="preserve"> </w:t>
      </w:r>
      <w:r w:rsidR="00A772C5">
        <w:t xml:space="preserve">ускорения и вращения </w:t>
      </w:r>
      <w:r w:rsidR="00082EA2">
        <w:t xml:space="preserve">слоя, а также </w:t>
      </w:r>
      <w:r w:rsidR="00A772C5">
        <w:t xml:space="preserve">кнопки для </w:t>
      </w:r>
      <w:r w:rsidR="002B28B3">
        <w:t>остановки</w:t>
      </w:r>
      <w:r w:rsidR="00A772C5">
        <w:t xml:space="preserve"> </w:t>
      </w:r>
      <w:r w:rsidR="001D27C5">
        <w:t>этих эффектов</w:t>
      </w:r>
      <w:r w:rsidR="004251F3">
        <w:t>.</w:t>
      </w:r>
      <w:r w:rsidR="00CB1773">
        <w:t xml:space="preserve"> </w:t>
      </w:r>
    </w:p>
    <w:p w14:paraId="7F5E99D9" w14:textId="16FAA453" w:rsidR="007C5FD0" w:rsidRDefault="00CB5C00" w:rsidP="00B61F5E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>
        <w:t>В з</w:t>
      </w:r>
      <w:r w:rsidR="00C77912">
        <w:t>адании</w:t>
      </w:r>
      <w:r w:rsidR="007C5FD0">
        <w:t xml:space="preserve"> 3.6.1</w:t>
      </w:r>
      <w:r>
        <w:t xml:space="preserve"> </w:t>
      </w:r>
      <w:r w:rsidR="00772865">
        <w:t xml:space="preserve">необходимо, </w:t>
      </w:r>
      <w:r w:rsidR="00C77912">
        <w:rPr>
          <w:color w:val="000000"/>
          <w:sz w:val="27"/>
          <w:szCs w:val="27"/>
        </w:rPr>
        <w:t>чтобы на экран выдавалась информация о тэгах, имеющихся в коде примера</w:t>
      </w:r>
      <w:r w:rsidR="00772865">
        <w:rPr>
          <w:color w:val="000000"/>
          <w:sz w:val="27"/>
          <w:szCs w:val="27"/>
        </w:rPr>
        <w:t>.</w:t>
      </w:r>
      <w:r w:rsidR="001E1CC5">
        <w:rPr>
          <w:color w:val="000000"/>
          <w:sz w:val="27"/>
          <w:szCs w:val="27"/>
        </w:rPr>
        <w:t xml:space="preserve"> </w:t>
      </w:r>
      <w:r w:rsidR="00B61F5E">
        <w:rPr>
          <w:color w:val="000000"/>
          <w:sz w:val="27"/>
          <w:szCs w:val="27"/>
        </w:rPr>
        <w:t>Одно из окон, выводимых в р</w:t>
      </w:r>
      <w:r w:rsidR="00E2700F">
        <w:rPr>
          <w:color w:val="000000"/>
          <w:sz w:val="27"/>
          <w:szCs w:val="27"/>
        </w:rPr>
        <w:t>езульт</w:t>
      </w:r>
      <w:r w:rsidR="00B61F5E">
        <w:rPr>
          <w:color w:val="000000"/>
          <w:sz w:val="27"/>
          <w:szCs w:val="27"/>
        </w:rPr>
        <w:t xml:space="preserve">ате </w:t>
      </w:r>
      <w:r w:rsidR="00E2700F">
        <w:rPr>
          <w:color w:val="000000"/>
          <w:sz w:val="27"/>
          <w:szCs w:val="27"/>
        </w:rPr>
        <w:t>выполнения задания</w:t>
      </w:r>
      <w:r w:rsidR="003626E4">
        <w:rPr>
          <w:color w:val="000000"/>
          <w:sz w:val="27"/>
          <w:szCs w:val="27"/>
        </w:rPr>
        <w:t>,</w:t>
      </w:r>
      <w:r w:rsidR="00E2700F">
        <w:rPr>
          <w:color w:val="000000"/>
          <w:sz w:val="27"/>
          <w:szCs w:val="27"/>
        </w:rPr>
        <w:t xml:space="preserve"> представлен</w:t>
      </w:r>
      <w:r w:rsidR="00B61F5E">
        <w:rPr>
          <w:color w:val="000000"/>
          <w:sz w:val="27"/>
          <w:szCs w:val="27"/>
        </w:rPr>
        <w:t>о</w:t>
      </w:r>
      <w:r w:rsidR="007C1955">
        <w:rPr>
          <w:color w:val="000000"/>
          <w:sz w:val="27"/>
          <w:szCs w:val="27"/>
        </w:rPr>
        <w:t xml:space="preserve"> на рисунке 4.</w:t>
      </w:r>
      <w:r w:rsidR="005A6CCA" w:rsidRPr="005A6CCA">
        <w:rPr>
          <w:color w:val="000000"/>
          <w:sz w:val="27"/>
          <w:szCs w:val="27"/>
        </w:rPr>
        <w:t>25</w:t>
      </w:r>
      <w:r w:rsidR="00E2700F">
        <w:rPr>
          <w:color w:val="000000"/>
          <w:sz w:val="27"/>
          <w:szCs w:val="27"/>
        </w:rPr>
        <w:t>.</w:t>
      </w:r>
    </w:p>
    <w:p w14:paraId="04217001" w14:textId="2CBA0908" w:rsidR="001002CC" w:rsidRDefault="00EC0472" w:rsidP="00B9082E">
      <w:pPr>
        <w:pStyle w:val="aff0"/>
        <w:spacing w:line="276" w:lineRule="auto"/>
        <w:ind w:firstLine="142"/>
        <w:jc w:val="center"/>
        <w:rPr>
          <w:color w:val="000000"/>
          <w:sz w:val="27"/>
          <w:szCs w:val="27"/>
        </w:rPr>
      </w:pPr>
      <w:r w:rsidRPr="00EC0472">
        <w:rPr>
          <w:color w:val="000000"/>
          <w:sz w:val="27"/>
          <w:szCs w:val="27"/>
        </w:rPr>
        <w:lastRenderedPageBreak/>
        <w:drawing>
          <wp:inline distT="0" distB="0" distL="0" distR="0" wp14:anchorId="77F945E7" wp14:editId="351A00A5">
            <wp:extent cx="4198984" cy="117358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E3A7" w14:textId="77777777" w:rsidR="00B61F5E" w:rsidRDefault="00B61F5E" w:rsidP="00772865">
      <w:pPr>
        <w:pStyle w:val="aff0"/>
        <w:spacing w:line="276" w:lineRule="auto"/>
        <w:ind w:firstLine="709"/>
        <w:jc w:val="left"/>
        <w:rPr>
          <w:color w:val="000000"/>
          <w:sz w:val="27"/>
          <w:szCs w:val="27"/>
        </w:rPr>
      </w:pPr>
    </w:p>
    <w:p w14:paraId="6DDF5EE8" w14:textId="77777777" w:rsidR="00B524B8" w:rsidRDefault="001002CC" w:rsidP="0067646B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DD2A40" w:rsidRPr="00906F34">
        <w:t>25</w:t>
      </w:r>
      <w:r w:rsidRPr="003F31BB">
        <w:t xml:space="preserve"> – </w:t>
      </w:r>
      <w:r w:rsidR="00946D71">
        <w:t xml:space="preserve">Вывод информации </w:t>
      </w:r>
    </w:p>
    <w:p w14:paraId="363A501E" w14:textId="41978BEA" w:rsidR="001002CC" w:rsidRPr="0067646B" w:rsidRDefault="00946D71" w:rsidP="0067646B">
      <w:pPr>
        <w:pStyle w:val="aff0"/>
        <w:spacing w:line="276" w:lineRule="auto"/>
        <w:ind w:firstLine="0"/>
        <w:jc w:val="center"/>
      </w:pPr>
      <w:r>
        <w:t>об одном</w:t>
      </w:r>
      <w:r w:rsidR="0067646B">
        <w:t xml:space="preserve"> из тегов</w:t>
      </w:r>
    </w:p>
    <w:p w14:paraId="1C76272D" w14:textId="77777777" w:rsidR="001002CC" w:rsidRDefault="001002CC" w:rsidP="00772865">
      <w:pPr>
        <w:pStyle w:val="aff0"/>
        <w:spacing w:line="276" w:lineRule="auto"/>
        <w:ind w:firstLine="709"/>
        <w:jc w:val="left"/>
      </w:pPr>
    </w:p>
    <w:p w14:paraId="6959476A" w14:textId="5458745C" w:rsidR="00E80027" w:rsidRDefault="009F3E3F" w:rsidP="009E1BFF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  <w:r>
        <w:t>В задании</w:t>
      </w:r>
      <w:r w:rsidR="003F2729">
        <w:t xml:space="preserve"> 4.6.3</w:t>
      </w:r>
      <w:r>
        <w:t xml:space="preserve"> необходимо</w:t>
      </w:r>
      <w:r w:rsidR="00966B39" w:rsidRPr="00966B39">
        <w:rPr>
          <w:color w:val="000000"/>
          <w:sz w:val="27"/>
          <w:szCs w:val="27"/>
        </w:rPr>
        <w:t xml:space="preserve"> </w:t>
      </w:r>
      <w:r w:rsidR="00966B39">
        <w:rPr>
          <w:color w:val="000000"/>
          <w:sz w:val="27"/>
          <w:szCs w:val="27"/>
        </w:rPr>
        <w:t>и</w:t>
      </w:r>
      <w:r w:rsidR="00310CBF">
        <w:rPr>
          <w:color w:val="000000"/>
          <w:sz w:val="27"/>
          <w:szCs w:val="27"/>
        </w:rPr>
        <w:t xml:space="preserve">зменить код примера 4.2.3 </w:t>
      </w:r>
      <w:r w:rsidR="00966B39">
        <w:rPr>
          <w:color w:val="000000"/>
          <w:sz w:val="27"/>
          <w:szCs w:val="27"/>
        </w:rPr>
        <w:t>таким образом, чтобы в качестве сменяемого изображения использовались</w:t>
      </w:r>
      <w:r w:rsidR="00E26A74">
        <w:rPr>
          <w:color w:val="000000"/>
          <w:sz w:val="27"/>
          <w:szCs w:val="27"/>
        </w:rPr>
        <w:t xml:space="preserve"> </w:t>
      </w:r>
      <w:r w:rsidR="00310CBF">
        <w:rPr>
          <w:color w:val="000000"/>
          <w:sz w:val="27"/>
          <w:szCs w:val="27"/>
        </w:rPr>
        <w:t>собственные изображения</w:t>
      </w:r>
      <w:r>
        <w:rPr>
          <w:color w:val="000000"/>
          <w:sz w:val="27"/>
          <w:szCs w:val="27"/>
        </w:rPr>
        <w:t>.</w:t>
      </w:r>
      <w:r w:rsidR="007D2D16">
        <w:rPr>
          <w:color w:val="000000"/>
          <w:sz w:val="27"/>
          <w:szCs w:val="27"/>
        </w:rPr>
        <w:t xml:space="preserve"> Для этого используется события мыши </w:t>
      </w:r>
      <w:proofErr w:type="spellStart"/>
      <w:r w:rsidR="007D2D16" w:rsidRPr="007D2D16">
        <w:rPr>
          <w:i/>
          <w:color w:val="000000"/>
          <w:sz w:val="27"/>
          <w:szCs w:val="27"/>
          <w:lang w:val="en-US"/>
        </w:rPr>
        <w:t>mouseout</w:t>
      </w:r>
      <w:proofErr w:type="spellEnd"/>
      <w:r w:rsidR="007D2D16" w:rsidRPr="005D1599">
        <w:rPr>
          <w:color w:val="000000"/>
          <w:sz w:val="27"/>
          <w:szCs w:val="27"/>
        </w:rPr>
        <w:t xml:space="preserve"> </w:t>
      </w:r>
      <w:r w:rsidR="007D2D16">
        <w:rPr>
          <w:color w:val="000000"/>
          <w:sz w:val="27"/>
          <w:szCs w:val="27"/>
        </w:rPr>
        <w:t xml:space="preserve">и </w:t>
      </w:r>
      <w:r w:rsidR="007D2D16" w:rsidRPr="007D2D16">
        <w:rPr>
          <w:i/>
          <w:color w:val="000000"/>
          <w:sz w:val="27"/>
          <w:szCs w:val="27"/>
          <w:lang w:val="en-US"/>
        </w:rPr>
        <w:t>mouseover</w:t>
      </w:r>
      <w:r w:rsidR="007D2D16" w:rsidRPr="005D1599">
        <w:rPr>
          <w:color w:val="000000"/>
          <w:sz w:val="27"/>
          <w:szCs w:val="27"/>
        </w:rPr>
        <w:t>.</w:t>
      </w:r>
      <w:r w:rsidR="005D1599">
        <w:rPr>
          <w:color w:val="000000"/>
          <w:sz w:val="27"/>
          <w:szCs w:val="27"/>
        </w:rPr>
        <w:t xml:space="preserve"> Результат выполнения программы </w:t>
      </w:r>
      <w:r w:rsidR="00901C40">
        <w:rPr>
          <w:color w:val="000000"/>
          <w:sz w:val="27"/>
          <w:szCs w:val="27"/>
        </w:rPr>
        <w:t>представлен на рисунках 4.</w:t>
      </w:r>
      <w:r w:rsidR="004B1B8D">
        <w:rPr>
          <w:color w:val="000000"/>
          <w:sz w:val="27"/>
          <w:szCs w:val="27"/>
          <w:lang w:val="en-US"/>
        </w:rPr>
        <w:t>26</w:t>
      </w:r>
      <w:r w:rsidR="009E1BFF">
        <w:rPr>
          <w:color w:val="000000"/>
          <w:sz w:val="27"/>
          <w:szCs w:val="27"/>
        </w:rPr>
        <w:t>.</w:t>
      </w:r>
    </w:p>
    <w:p w14:paraId="49A6ECB4" w14:textId="2A3F6BD6" w:rsidR="007B31BD" w:rsidRDefault="00A972C8" w:rsidP="00A972C8">
      <w:pPr>
        <w:pStyle w:val="aff0"/>
        <w:spacing w:line="276" w:lineRule="auto"/>
        <w:ind w:firstLine="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val="en-US" w:eastAsia="en-US"/>
        </w:rPr>
        <w:drawing>
          <wp:anchor distT="0" distB="0" distL="114300" distR="114300" simplePos="0" relativeHeight="251710464" behindDoc="0" locked="0" layoutInCell="1" allowOverlap="1" wp14:anchorId="0207D5F5" wp14:editId="4E945E0E">
            <wp:simplePos x="0" y="0"/>
            <wp:positionH relativeFrom="margin">
              <wp:posOffset>1183005</wp:posOffset>
            </wp:positionH>
            <wp:positionV relativeFrom="paragraph">
              <wp:posOffset>315595</wp:posOffset>
            </wp:positionV>
            <wp:extent cx="3589020" cy="3485515"/>
            <wp:effectExtent l="0" t="0" r="0" b="63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2D5C0" w14:textId="31813563" w:rsidR="00214765" w:rsidRDefault="00214765" w:rsidP="009E1BFF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</w:p>
    <w:p w14:paraId="0258008D" w14:textId="3CA3F9A1" w:rsidR="007B31BD" w:rsidRDefault="007B31BD" w:rsidP="00A50EC1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BC7A0C">
        <w:rPr>
          <w:lang w:val="en-US"/>
        </w:rPr>
        <w:t>26</w:t>
      </w:r>
      <w:r w:rsidRPr="003F31BB">
        <w:t xml:space="preserve"> – </w:t>
      </w:r>
      <w:r w:rsidR="00A50EC1">
        <w:t xml:space="preserve">Использование событий </w:t>
      </w:r>
    </w:p>
    <w:p w14:paraId="4DEC5787" w14:textId="5D12B954" w:rsidR="00A50EC1" w:rsidRPr="00455336" w:rsidRDefault="00A50EC1" w:rsidP="00A50EC1">
      <w:pPr>
        <w:pStyle w:val="aff0"/>
        <w:spacing w:line="276" w:lineRule="auto"/>
        <w:ind w:firstLine="0"/>
        <w:jc w:val="center"/>
      </w:pPr>
      <w:proofErr w:type="spellStart"/>
      <w:r w:rsidRPr="007D2D16">
        <w:rPr>
          <w:i/>
          <w:color w:val="000000"/>
          <w:sz w:val="27"/>
          <w:szCs w:val="27"/>
          <w:lang w:val="en-US"/>
        </w:rPr>
        <w:t>mouseout</w:t>
      </w:r>
      <w:proofErr w:type="spellEnd"/>
      <w:r w:rsidRPr="005D159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и </w:t>
      </w:r>
      <w:r w:rsidRPr="007D2D16">
        <w:rPr>
          <w:i/>
          <w:color w:val="000000"/>
          <w:sz w:val="27"/>
          <w:szCs w:val="27"/>
          <w:lang w:val="en-US"/>
        </w:rPr>
        <w:t>mouseover</w:t>
      </w:r>
    </w:p>
    <w:p w14:paraId="736BE4CE" w14:textId="77777777" w:rsidR="007B31BD" w:rsidRPr="00C6429B" w:rsidRDefault="007B31BD" w:rsidP="009E1BFF">
      <w:pPr>
        <w:pStyle w:val="aff0"/>
        <w:spacing w:line="276" w:lineRule="auto"/>
        <w:ind w:firstLine="709"/>
        <w:rPr>
          <w:color w:val="000000"/>
          <w:sz w:val="27"/>
          <w:szCs w:val="27"/>
        </w:rPr>
      </w:pPr>
    </w:p>
    <w:p w14:paraId="1223B1AE" w14:textId="2487AF97" w:rsidR="009F3E3F" w:rsidRDefault="005D7847" w:rsidP="005D7847">
      <w:pPr>
        <w:pStyle w:val="aff0"/>
        <w:spacing w:line="276" w:lineRule="auto"/>
        <w:ind w:firstLine="709"/>
      </w:pPr>
      <w:r>
        <w:t>В</w:t>
      </w:r>
      <w:r w:rsidR="00762FCC">
        <w:t xml:space="preserve"> следующем задании требуе</w:t>
      </w:r>
      <w:r w:rsidR="00B17B25">
        <w:t xml:space="preserve">тся воспроизводить </w:t>
      </w:r>
      <w:r w:rsidR="00993052">
        <w:t>изображения</w:t>
      </w:r>
      <w:r w:rsidR="00762FCC">
        <w:t xml:space="preserve"> циклически через определенный интервал. Изображения предварительно загружаются</w:t>
      </w:r>
      <w:r w:rsidR="00B17B25">
        <w:t xml:space="preserve">, что позволяет исключить задержки показа объявлений в процессе работы кода. Помимо этого, обрабатывается случай возникновения </w:t>
      </w:r>
      <w:r w:rsidR="00B17B25">
        <w:lastRenderedPageBreak/>
        <w:t>ошибок и отсутствия изображений.</w:t>
      </w:r>
      <w:r w:rsidR="00D325BB">
        <w:t xml:space="preserve"> Одно из таких объяв</w:t>
      </w:r>
      <w:r w:rsidR="005A1FEC">
        <w:t xml:space="preserve">лений изображено на </w:t>
      </w:r>
      <w:r w:rsidR="00A97C17" w:rsidRPr="006725BB">
        <w:rPr>
          <w:noProof/>
          <w:lang w:val="en-US" w:eastAsia="en-US"/>
        </w:rPr>
        <w:drawing>
          <wp:anchor distT="0" distB="0" distL="114300" distR="114300" simplePos="0" relativeHeight="251708416" behindDoc="0" locked="0" layoutInCell="1" allowOverlap="1" wp14:anchorId="5D012E6D" wp14:editId="3A3CFDD5">
            <wp:simplePos x="0" y="0"/>
            <wp:positionH relativeFrom="margin">
              <wp:align>center</wp:align>
            </wp:positionH>
            <wp:positionV relativeFrom="paragraph">
              <wp:posOffset>651510</wp:posOffset>
            </wp:positionV>
            <wp:extent cx="2995930" cy="2225040"/>
            <wp:effectExtent l="0" t="0" r="0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FEC">
        <w:t>рисунке 4.</w:t>
      </w:r>
      <w:r w:rsidR="00D234F6" w:rsidRPr="0046291A">
        <w:t>27</w:t>
      </w:r>
      <w:r w:rsidR="00D325BB">
        <w:t>.</w:t>
      </w:r>
    </w:p>
    <w:p w14:paraId="5050D258" w14:textId="5F6AB02B" w:rsidR="005C0E65" w:rsidRDefault="005C0E65" w:rsidP="009178E7">
      <w:pPr>
        <w:pStyle w:val="aff0"/>
        <w:spacing w:line="276" w:lineRule="auto"/>
        <w:ind w:firstLine="709"/>
      </w:pPr>
    </w:p>
    <w:p w14:paraId="70891D10" w14:textId="40C0EA5A" w:rsidR="006725BB" w:rsidRPr="00E361B4" w:rsidRDefault="006725BB" w:rsidP="00015930">
      <w:pPr>
        <w:pStyle w:val="aff0"/>
        <w:spacing w:line="276" w:lineRule="auto"/>
        <w:ind w:firstLine="0"/>
        <w:jc w:val="center"/>
        <w:rPr>
          <w:i/>
        </w:rPr>
      </w:pPr>
      <w:r w:rsidRPr="003F31BB">
        <w:t>Рисунок 4.</w:t>
      </w:r>
      <w:r w:rsidR="0046291A" w:rsidRPr="00E361B4">
        <w:t>27</w:t>
      </w:r>
      <w:r w:rsidRPr="003F31BB">
        <w:t xml:space="preserve"> – </w:t>
      </w:r>
      <w:r w:rsidR="00E361B4">
        <w:t>Изображение замка</w:t>
      </w:r>
    </w:p>
    <w:p w14:paraId="6F291D98" w14:textId="77777777" w:rsidR="00565206" w:rsidRPr="00DE2F99" w:rsidRDefault="00565206" w:rsidP="00015930">
      <w:pPr>
        <w:pStyle w:val="aff0"/>
        <w:spacing w:line="276" w:lineRule="auto"/>
        <w:ind w:firstLine="0"/>
        <w:jc w:val="center"/>
      </w:pPr>
    </w:p>
    <w:p w14:paraId="39373BA4" w14:textId="396EB276" w:rsidR="00056620" w:rsidRDefault="00056620" w:rsidP="00056620">
      <w:pPr>
        <w:pStyle w:val="aff0"/>
        <w:spacing w:line="276" w:lineRule="auto"/>
        <w:ind w:firstLine="709"/>
      </w:pPr>
      <w:r>
        <w:t>В следующем за</w:t>
      </w:r>
      <w:r w:rsidR="00285BEC">
        <w:t xml:space="preserve">дании необходимо осуществить анимацию с взаимодействием объектов. Для этого была создана игра «Змейка». </w:t>
      </w:r>
      <w:r w:rsidR="002C4571">
        <w:t xml:space="preserve">Процесс </w:t>
      </w:r>
      <w:r w:rsidR="00E0232C">
        <w:t xml:space="preserve">игры изображен на рисунке </w:t>
      </w:r>
      <w:r w:rsidR="00CA34E4">
        <w:t>4.</w:t>
      </w:r>
      <w:r w:rsidR="00C93CFB">
        <w:rPr>
          <w:lang w:val="en-US"/>
        </w:rPr>
        <w:t>28</w:t>
      </w:r>
      <w:r w:rsidR="00AD7444">
        <w:t>.</w:t>
      </w:r>
    </w:p>
    <w:p w14:paraId="692FA22D" w14:textId="1C037BE2" w:rsidR="002C4571" w:rsidRDefault="00C93CFB" w:rsidP="00056620">
      <w:pPr>
        <w:pStyle w:val="aff0"/>
        <w:spacing w:line="276" w:lineRule="auto"/>
        <w:ind w:firstLine="709"/>
      </w:pPr>
      <w:r>
        <w:rPr>
          <w:noProof/>
          <w:lang w:val="en-US" w:eastAsia="en-US"/>
        </w:rPr>
        <w:drawing>
          <wp:anchor distT="0" distB="0" distL="114300" distR="114300" simplePos="0" relativeHeight="251709440" behindDoc="0" locked="0" layoutInCell="1" allowOverlap="1" wp14:anchorId="76802539" wp14:editId="2999CF39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3749040" cy="2033270"/>
            <wp:effectExtent l="0" t="0" r="3810" b="508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7FA3D" w14:textId="7A2FEF7D" w:rsidR="007E109C" w:rsidRDefault="007E109C" w:rsidP="00056620">
      <w:pPr>
        <w:pStyle w:val="aff0"/>
        <w:spacing w:line="276" w:lineRule="auto"/>
        <w:ind w:firstLine="709"/>
      </w:pPr>
    </w:p>
    <w:p w14:paraId="7336F7D8" w14:textId="09F6DE64" w:rsidR="008B4B31" w:rsidRDefault="00851ADA" w:rsidP="00851ADA">
      <w:pPr>
        <w:pStyle w:val="aff0"/>
        <w:spacing w:line="276" w:lineRule="auto"/>
        <w:ind w:firstLine="0"/>
        <w:jc w:val="center"/>
      </w:pPr>
      <w:r w:rsidRPr="003F31BB">
        <w:t>Рисунок 4.</w:t>
      </w:r>
      <w:r w:rsidR="00492ED9">
        <w:rPr>
          <w:lang w:val="en-US"/>
        </w:rPr>
        <w:t>28</w:t>
      </w:r>
      <w:r w:rsidRPr="003F31BB">
        <w:t xml:space="preserve"> – </w:t>
      </w:r>
      <w:r w:rsidR="00B0389A">
        <w:t>П</w:t>
      </w:r>
      <w:r w:rsidR="008B4B31">
        <w:t>ример анимации с</w:t>
      </w:r>
      <w:r w:rsidR="00742F81">
        <w:t xml:space="preserve"> </w:t>
      </w:r>
    </w:p>
    <w:p w14:paraId="3DAFCEC0" w14:textId="3DE77316" w:rsidR="00851ADA" w:rsidRPr="007E109C" w:rsidRDefault="00B0389A" w:rsidP="00851ADA">
      <w:pPr>
        <w:pStyle w:val="aff0"/>
        <w:spacing w:line="276" w:lineRule="auto"/>
        <w:ind w:firstLine="0"/>
        <w:jc w:val="center"/>
      </w:pPr>
      <w:r>
        <w:t>в</w:t>
      </w:r>
      <w:r w:rsidR="007E109C">
        <w:t>з</w:t>
      </w:r>
      <w:r>
        <w:t>аимодействием</w:t>
      </w:r>
    </w:p>
    <w:p w14:paraId="17B68097" w14:textId="43F78AE1" w:rsidR="00784120" w:rsidRDefault="00784120">
      <w:pPr>
        <w:spacing w:after="160" w:line="259" w:lineRule="auto"/>
        <w:ind w:firstLine="0"/>
        <w:jc w:val="left"/>
        <w:rPr>
          <w:szCs w:val="28"/>
        </w:rPr>
      </w:pPr>
      <w:r>
        <w:br w:type="page"/>
      </w:r>
    </w:p>
    <w:p w14:paraId="4179C8F2" w14:textId="77777777" w:rsidR="00B31247" w:rsidRPr="0034279B" w:rsidRDefault="002A6EAB" w:rsidP="00B312DF">
      <w:pPr>
        <w:pStyle w:val="10"/>
        <w:numPr>
          <w:ilvl w:val="0"/>
          <w:numId w:val="0"/>
        </w:numPr>
        <w:jc w:val="center"/>
      </w:pPr>
      <w:bookmarkStart w:id="5" w:name="_Toc88998419"/>
      <w:r w:rsidRPr="0034279B">
        <w:lastRenderedPageBreak/>
        <w:t>заключение</w:t>
      </w:r>
      <w:bookmarkEnd w:id="5"/>
    </w:p>
    <w:p w14:paraId="781EC048" w14:textId="77777777" w:rsidR="004E2280" w:rsidRPr="00A02D1C" w:rsidRDefault="004E2280" w:rsidP="0034279B">
      <w:pPr>
        <w:spacing w:line="276" w:lineRule="auto"/>
        <w:contextualSpacing/>
        <w:rPr>
          <w:szCs w:val="28"/>
        </w:rPr>
      </w:pPr>
    </w:p>
    <w:p w14:paraId="357853C6" w14:textId="022E8725" w:rsidR="00A522FA" w:rsidRPr="000566B5" w:rsidRDefault="006B4506" w:rsidP="00A522FA">
      <w:pPr>
        <w:spacing w:line="276" w:lineRule="auto"/>
        <w:rPr>
          <w:szCs w:val="28"/>
        </w:rPr>
      </w:pPr>
      <w:r w:rsidRPr="0048022D">
        <w:rPr>
          <w:szCs w:val="28"/>
        </w:rPr>
        <w:t xml:space="preserve">В ходе выполнения </w:t>
      </w:r>
      <w:r w:rsidRPr="0048022D">
        <w:rPr>
          <w:szCs w:val="28"/>
          <w:lang w:val="be-BY"/>
        </w:rPr>
        <w:t>данной</w:t>
      </w:r>
      <w:r w:rsidRPr="0048022D">
        <w:rPr>
          <w:szCs w:val="28"/>
        </w:rPr>
        <w:t xml:space="preserve"> лабораторной работы</w:t>
      </w:r>
      <w:r w:rsidR="00203E1E" w:rsidRPr="0048022D">
        <w:rPr>
          <w:szCs w:val="28"/>
        </w:rPr>
        <w:t xml:space="preserve"> </w:t>
      </w:r>
      <w:r w:rsidR="00D466A8" w:rsidRPr="0048022D">
        <w:rPr>
          <w:szCs w:val="28"/>
        </w:rPr>
        <w:t>я продолжила</w:t>
      </w:r>
      <w:r w:rsidR="00A522FA" w:rsidRPr="0048022D">
        <w:rPr>
          <w:szCs w:val="28"/>
        </w:rPr>
        <w:t xml:space="preserve"> </w:t>
      </w:r>
      <w:r w:rsidR="00A522FA">
        <w:rPr>
          <w:szCs w:val="28"/>
        </w:rPr>
        <w:t>изучени</w:t>
      </w:r>
      <w:r w:rsidR="00C52193">
        <w:rPr>
          <w:szCs w:val="28"/>
        </w:rPr>
        <w:t>е</w:t>
      </w:r>
      <w:r w:rsidR="00A522FA">
        <w:rPr>
          <w:szCs w:val="28"/>
        </w:rPr>
        <w:t xml:space="preserve"> я</w:t>
      </w:r>
      <w:r w:rsidR="00A522FA" w:rsidRPr="000566B5">
        <w:rPr>
          <w:szCs w:val="28"/>
        </w:rPr>
        <w:t>зык</w:t>
      </w:r>
      <w:r w:rsidR="00A522FA">
        <w:rPr>
          <w:szCs w:val="28"/>
        </w:rPr>
        <w:t>а</w:t>
      </w:r>
      <w:r w:rsidR="00A522FA" w:rsidRPr="000566B5">
        <w:rPr>
          <w:szCs w:val="28"/>
        </w:rPr>
        <w:t xml:space="preserve"> написания сценариев </w:t>
      </w:r>
      <w:r w:rsidR="00A522FA" w:rsidRPr="00512045">
        <w:rPr>
          <w:i/>
          <w:szCs w:val="28"/>
          <w:lang w:val="en-US"/>
        </w:rPr>
        <w:t>JavaScript</w:t>
      </w:r>
      <w:r w:rsidR="00C755F0">
        <w:rPr>
          <w:szCs w:val="28"/>
        </w:rPr>
        <w:t>. Мной была освоена</w:t>
      </w:r>
      <w:r w:rsidR="005A5E6C">
        <w:rPr>
          <w:szCs w:val="28"/>
        </w:rPr>
        <w:t xml:space="preserve"> </w:t>
      </w:r>
      <w:r w:rsidR="00C755F0">
        <w:rPr>
          <w:szCs w:val="28"/>
        </w:rPr>
        <w:t>работа</w:t>
      </w:r>
      <w:r w:rsidR="00A522FA">
        <w:rPr>
          <w:szCs w:val="28"/>
        </w:rPr>
        <w:t xml:space="preserve"> с </w:t>
      </w:r>
      <w:r w:rsidR="001D2B03">
        <w:rPr>
          <w:szCs w:val="28"/>
        </w:rPr>
        <w:t xml:space="preserve">различными </w:t>
      </w:r>
      <w:r w:rsidR="00A522FA">
        <w:rPr>
          <w:szCs w:val="28"/>
        </w:rPr>
        <w:t xml:space="preserve">операторами, </w:t>
      </w:r>
      <w:r w:rsidR="00E005F8">
        <w:rPr>
          <w:szCs w:val="28"/>
        </w:rPr>
        <w:t>обработчиками событий, функциями, встроенными</w:t>
      </w:r>
      <w:r w:rsidR="00A446DA">
        <w:rPr>
          <w:szCs w:val="28"/>
        </w:rPr>
        <w:t xml:space="preserve"> </w:t>
      </w:r>
      <w:r w:rsidR="00B37E9F">
        <w:rPr>
          <w:szCs w:val="28"/>
        </w:rPr>
        <w:t xml:space="preserve">объектами, </w:t>
      </w:r>
      <w:r w:rsidR="00A522FA">
        <w:rPr>
          <w:szCs w:val="28"/>
        </w:rPr>
        <w:t>их методами и свойствами</w:t>
      </w:r>
      <w:r w:rsidR="00B37E9F">
        <w:rPr>
          <w:szCs w:val="28"/>
        </w:rPr>
        <w:t>. Т</w:t>
      </w:r>
      <w:r w:rsidR="00A522FA">
        <w:rPr>
          <w:szCs w:val="28"/>
        </w:rPr>
        <w:t>акже</w:t>
      </w:r>
      <w:r w:rsidR="00B37E9F">
        <w:rPr>
          <w:szCs w:val="28"/>
        </w:rPr>
        <w:t xml:space="preserve"> были </w:t>
      </w:r>
      <w:r w:rsidR="00663592">
        <w:rPr>
          <w:szCs w:val="28"/>
        </w:rPr>
        <w:t xml:space="preserve">изучены и </w:t>
      </w:r>
      <w:r w:rsidR="00B37E9F">
        <w:rPr>
          <w:szCs w:val="28"/>
        </w:rPr>
        <w:t>использованы</w:t>
      </w:r>
      <w:r w:rsidR="00A522FA">
        <w:rPr>
          <w:szCs w:val="28"/>
        </w:rPr>
        <w:t xml:space="preserve"> возможнос</w:t>
      </w:r>
      <w:r w:rsidR="00B37E9F">
        <w:rPr>
          <w:szCs w:val="28"/>
        </w:rPr>
        <w:t xml:space="preserve">ти динамического </w:t>
      </w:r>
      <w:r w:rsidR="00A522FA" w:rsidRPr="00512045">
        <w:rPr>
          <w:bCs/>
          <w:i/>
          <w:szCs w:val="28"/>
        </w:rPr>
        <w:t>HTML</w:t>
      </w:r>
      <w:r w:rsidR="00A522FA" w:rsidRPr="000566B5">
        <w:rPr>
          <w:szCs w:val="28"/>
        </w:rPr>
        <w:t>.</w:t>
      </w:r>
    </w:p>
    <w:sectPr w:rsidR="00A522FA" w:rsidRPr="000566B5" w:rsidSect="00293591">
      <w:footerReference w:type="default" r:id="rId42"/>
      <w:pgSz w:w="11906" w:h="16838"/>
      <w:pgMar w:top="1134" w:right="851" w:bottom="1531" w:left="1701" w:header="709" w:footer="964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92A72" w14:textId="77777777" w:rsidR="006C4F19" w:rsidRDefault="006C4F19" w:rsidP="00E1482B">
      <w:r>
        <w:separator/>
      </w:r>
    </w:p>
  </w:endnote>
  <w:endnote w:type="continuationSeparator" w:id="0">
    <w:p w14:paraId="5AA51F21" w14:textId="77777777" w:rsidR="006C4F19" w:rsidRDefault="006C4F19" w:rsidP="00E14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2228059"/>
      <w:docPartObj>
        <w:docPartGallery w:val="Page Numbers (Bottom of Page)"/>
        <w:docPartUnique/>
      </w:docPartObj>
    </w:sdtPr>
    <w:sdtEndPr/>
    <w:sdtContent>
      <w:p w14:paraId="26956E8D" w14:textId="498A02A1" w:rsidR="00F82DE9" w:rsidRDefault="00F82DE9" w:rsidP="00D55DF1">
        <w:pPr>
          <w:pStyle w:val="af0"/>
          <w:spacing w:line="276" w:lineRule="aut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0151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50CE8" w14:textId="77777777" w:rsidR="006C4F19" w:rsidRDefault="006C4F19" w:rsidP="00E1482B">
      <w:r>
        <w:separator/>
      </w:r>
    </w:p>
  </w:footnote>
  <w:footnote w:type="continuationSeparator" w:id="0">
    <w:p w14:paraId="4DED906F" w14:textId="77777777" w:rsidR="006C4F19" w:rsidRDefault="006C4F19" w:rsidP="00E148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ED1C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ED1C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ED1C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3C304BD"/>
    <w:multiLevelType w:val="hybridMultilevel"/>
    <w:tmpl w:val="CB5ACB8A"/>
    <w:lvl w:ilvl="0" w:tplc="83A4A0B4">
      <w:start w:val="1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0" w15:restartNumberingAfterBreak="0">
    <w:nsid w:val="04C77EE4"/>
    <w:multiLevelType w:val="multilevel"/>
    <w:tmpl w:val="7F28A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7225EF"/>
    <w:multiLevelType w:val="multilevel"/>
    <w:tmpl w:val="D132F556"/>
    <w:lvl w:ilvl="0">
      <w:start w:val="3"/>
      <w:numFmt w:val="bullet"/>
      <w:lvlText w:val="–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1081C4B"/>
    <w:multiLevelType w:val="hybridMultilevel"/>
    <w:tmpl w:val="3FD8CB72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11257D79"/>
    <w:multiLevelType w:val="hybridMultilevel"/>
    <w:tmpl w:val="CCD6BF62"/>
    <w:lvl w:ilvl="0" w:tplc="4A121B5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2BB3597"/>
    <w:multiLevelType w:val="hybridMultilevel"/>
    <w:tmpl w:val="1E806116"/>
    <w:lvl w:ilvl="0" w:tplc="3CD4EAF4">
      <w:start w:val="1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15" w15:restartNumberingAfterBreak="0">
    <w:nsid w:val="16E16D97"/>
    <w:multiLevelType w:val="multilevel"/>
    <w:tmpl w:val="36141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BA4830"/>
    <w:multiLevelType w:val="hybridMultilevel"/>
    <w:tmpl w:val="3FD8CB72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1D895A5A"/>
    <w:multiLevelType w:val="hybridMultilevel"/>
    <w:tmpl w:val="D6B450D0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DA91668"/>
    <w:multiLevelType w:val="hybridMultilevel"/>
    <w:tmpl w:val="A6BC21F4"/>
    <w:lvl w:ilvl="0" w:tplc="83A4A0B4">
      <w:start w:val="1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EE32D8A"/>
    <w:multiLevelType w:val="hybridMultilevel"/>
    <w:tmpl w:val="B484D1B2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4DD6E43"/>
    <w:multiLevelType w:val="hybridMultilevel"/>
    <w:tmpl w:val="00C832B6"/>
    <w:lvl w:ilvl="0" w:tplc="9312A478">
      <w:start w:val="1"/>
      <w:numFmt w:val="bullet"/>
      <w:pStyle w:val="a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18B6C2E"/>
    <w:multiLevelType w:val="multilevel"/>
    <w:tmpl w:val="E9367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181090"/>
    <w:multiLevelType w:val="hybridMultilevel"/>
    <w:tmpl w:val="2E5039BC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41969A3"/>
    <w:multiLevelType w:val="multilevel"/>
    <w:tmpl w:val="941EDABA"/>
    <w:lvl w:ilvl="0">
      <w:start w:val="1"/>
      <w:numFmt w:val="decimal"/>
      <w:pStyle w:val="1"/>
      <w:suff w:val="space"/>
      <w:lvlText w:val="%1"/>
      <w:lvlJc w:val="left"/>
      <w:pPr>
        <w:ind w:left="284" w:firstLine="784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500" w:hanging="432"/>
      </w:pPr>
      <w:rPr>
        <w:rFonts w:hint="default"/>
        <w:i w:val="0"/>
        <w:color w:val="auto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788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148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508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868" w:hanging="1800"/>
      </w:pPr>
      <w:rPr>
        <w:rFonts w:hint="default"/>
        <w:color w:val="auto"/>
      </w:rPr>
    </w:lvl>
  </w:abstractNum>
  <w:abstractNum w:abstractNumId="24" w15:restartNumberingAfterBreak="0">
    <w:nsid w:val="34A43487"/>
    <w:multiLevelType w:val="hybridMultilevel"/>
    <w:tmpl w:val="A08CC810"/>
    <w:lvl w:ilvl="0" w:tplc="329E1F28">
      <w:start w:val="2"/>
      <w:numFmt w:val="bullet"/>
      <w:lvlText w:val="–"/>
      <w:lvlJc w:val="left"/>
      <w:pPr>
        <w:ind w:left="1778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5" w15:restartNumberingAfterBreak="0">
    <w:nsid w:val="3A3002D0"/>
    <w:multiLevelType w:val="multilevel"/>
    <w:tmpl w:val="261C754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1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3A6453EA"/>
    <w:multiLevelType w:val="hybridMultilevel"/>
    <w:tmpl w:val="DB68D1DE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243528F"/>
    <w:multiLevelType w:val="hybridMultilevel"/>
    <w:tmpl w:val="F3A46B18"/>
    <w:lvl w:ilvl="0" w:tplc="329E1F28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3B21E0"/>
    <w:multiLevelType w:val="hybridMultilevel"/>
    <w:tmpl w:val="6A5CA53A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65605E9"/>
    <w:multiLevelType w:val="hybridMultilevel"/>
    <w:tmpl w:val="CCC41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6D5974"/>
    <w:multiLevelType w:val="multilevel"/>
    <w:tmpl w:val="0456C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DC375C"/>
    <w:multiLevelType w:val="hybridMultilevel"/>
    <w:tmpl w:val="0AC818DE"/>
    <w:lvl w:ilvl="0" w:tplc="55E0F92E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6971CDE"/>
    <w:multiLevelType w:val="multilevel"/>
    <w:tmpl w:val="30E427B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3" w15:restartNumberingAfterBreak="0">
    <w:nsid w:val="59427652"/>
    <w:multiLevelType w:val="multilevel"/>
    <w:tmpl w:val="1706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32660E"/>
    <w:multiLevelType w:val="multilevel"/>
    <w:tmpl w:val="D0F26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975F37"/>
    <w:multiLevelType w:val="hybridMultilevel"/>
    <w:tmpl w:val="9EDC0610"/>
    <w:lvl w:ilvl="0" w:tplc="09F2D778">
      <w:start w:val="1"/>
      <w:numFmt w:val="decimal"/>
      <w:pStyle w:val="10"/>
      <w:lvlText w:val="%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F6438D3"/>
    <w:multiLevelType w:val="multilevel"/>
    <w:tmpl w:val="EF3A092C"/>
    <w:lvl w:ilvl="0">
      <w:start w:val="1"/>
      <w:numFmt w:val="decimal"/>
      <w:pStyle w:val="2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7" w15:restartNumberingAfterBreak="0">
    <w:nsid w:val="60C95558"/>
    <w:multiLevelType w:val="multilevel"/>
    <w:tmpl w:val="BC245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5B0632"/>
    <w:multiLevelType w:val="multilevel"/>
    <w:tmpl w:val="991E92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9" w15:restartNumberingAfterBreak="0">
    <w:nsid w:val="6BF273CF"/>
    <w:multiLevelType w:val="multilevel"/>
    <w:tmpl w:val="45E85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D015FD2"/>
    <w:multiLevelType w:val="multilevel"/>
    <w:tmpl w:val="6BFE8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1"/>
  </w:num>
  <w:num w:numId="3">
    <w:abstractNumId w:val="35"/>
  </w:num>
  <w:num w:numId="4">
    <w:abstractNumId w:val="35"/>
    <w:lvlOverride w:ilvl="0">
      <w:startOverride w:val="1"/>
    </w:lvlOverride>
  </w:num>
  <w:num w:numId="5">
    <w:abstractNumId w:val="36"/>
  </w:num>
  <w:num w:numId="6">
    <w:abstractNumId w:val="38"/>
  </w:num>
  <w:num w:numId="7">
    <w:abstractNumId w:val="32"/>
  </w:num>
  <w:num w:numId="8">
    <w:abstractNumId w:val="13"/>
  </w:num>
  <w:num w:numId="9">
    <w:abstractNumId w:val="24"/>
  </w:num>
  <w:num w:numId="10">
    <w:abstractNumId w:val="26"/>
  </w:num>
  <w:num w:numId="11">
    <w:abstractNumId w:val="17"/>
  </w:num>
  <w:num w:numId="12">
    <w:abstractNumId w:val="19"/>
  </w:num>
  <w:num w:numId="13">
    <w:abstractNumId w:val="27"/>
  </w:num>
  <w:num w:numId="14">
    <w:abstractNumId w:val="22"/>
  </w:num>
  <w:num w:numId="15">
    <w:abstractNumId w:val="25"/>
  </w:num>
  <w:num w:numId="16">
    <w:abstractNumId w:val="9"/>
  </w:num>
  <w:num w:numId="17">
    <w:abstractNumId w:val="18"/>
  </w:num>
  <w:num w:numId="18">
    <w:abstractNumId w:val="14"/>
  </w:num>
  <w:num w:numId="19">
    <w:abstractNumId w:val="29"/>
  </w:num>
  <w:num w:numId="20">
    <w:abstractNumId w:val="11"/>
  </w:num>
  <w:num w:numId="21">
    <w:abstractNumId w:val="23"/>
  </w:num>
  <w:num w:numId="22">
    <w:abstractNumId w:val="16"/>
  </w:num>
  <w:num w:numId="23">
    <w:abstractNumId w:val="31"/>
  </w:num>
  <w:num w:numId="24">
    <w:abstractNumId w:val="15"/>
  </w:num>
  <w:num w:numId="25">
    <w:abstractNumId w:val="34"/>
  </w:num>
  <w:num w:numId="26">
    <w:abstractNumId w:val="33"/>
  </w:num>
  <w:num w:numId="27">
    <w:abstractNumId w:val="37"/>
  </w:num>
  <w:num w:numId="28">
    <w:abstractNumId w:val="40"/>
  </w:num>
  <w:num w:numId="29">
    <w:abstractNumId w:val="39"/>
  </w:num>
  <w:num w:numId="30">
    <w:abstractNumId w:val="28"/>
  </w:num>
  <w:num w:numId="31">
    <w:abstractNumId w:val="12"/>
  </w:num>
  <w:num w:numId="32">
    <w:abstractNumId w:val="10"/>
  </w:num>
  <w:num w:numId="33">
    <w:abstractNumId w:val="3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2DA"/>
    <w:rsid w:val="00000E7A"/>
    <w:rsid w:val="00002E12"/>
    <w:rsid w:val="00002F59"/>
    <w:rsid w:val="00005A9D"/>
    <w:rsid w:val="00005DF2"/>
    <w:rsid w:val="00011C35"/>
    <w:rsid w:val="000125CD"/>
    <w:rsid w:val="000126B6"/>
    <w:rsid w:val="000148BF"/>
    <w:rsid w:val="00015930"/>
    <w:rsid w:val="00015E9B"/>
    <w:rsid w:val="00020993"/>
    <w:rsid w:val="00021BC5"/>
    <w:rsid w:val="00021EB2"/>
    <w:rsid w:val="00022895"/>
    <w:rsid w:val="000248FF"/>
    <w:rsid w:val="00024CF4"/>
    <w:rsid w:val="00026F32"/>
    <w:rsid w:val="0003007C"/>
    <w:rsid w:val="00030927"/>
    <w:rsid w:val="00031D4E"/>
    <w:rsid w:val="00031E4D"/>
    <w:rsid w:val="00032944"/>
    <w:rsid w:val="000330A4"/>
    <w:rsid w:val="00033B6B"/>
    <w:rsid w:val="00033C8B"/>
    <w:rsid w:val="000343CA"/>
    <w:rsid w:val="000354C2"/>
    <w:rsid w:val="0003665F"/>
    <w:rsid w:val="000413D9"/>
    <w:rsid w:val="00041B0D"/>
    <w:rsid w:val="00041BEC"/>
    <w:rsid w:val="00041FAA"/>
    <w:rsid w:val="00042129"/>
    <w:rsid w:val="0004306C"/>
    <w:rsid w:val="000435A6"/>
    <w:rsid w:val="0004413B"/>
    <w:rsid w:val="000446E2"/>
    <w:rsid w:val="000460C1"/>
    <w:rsid w:val="00046D17"/>
    <w:rsid w:val="000471FA"/>
    <w:rsid w:val="00047A3E"/>
    <w:rsid w:val="00047CEB"/>
    <w:rsid w:val="00050DFB"/>
    <w:rsid w:val="000521E3"/>
    <w:rsid w:val="0005362C"/>
    <w:rsid w:val="00055806"/>
    <w:rsid w:val="0005608A"/>
    <w:rsid w:val="00056620"/>
    <w:rsid w:val="000566B5"/>
    <w:rsid w:val="0005672A"/>
    <w:rsid w:val="00057608"/>
    <w:rsid w:val="000621AF"/>
    <w:rsid w:val="00063224"/>
    <w:rsid w:val="00064071"/>
    <w:rsid w:val="00064748"/>
    <w:rsid w:val="00064BE3"/>
    <w:rsid w:val="00065C9F"/>
    <w:rsid w:val="00067C58"/>
    <w:rsid w:val="000701A9"/>
    <w:rsid w:val="00071984"/>
    <w:rsid w:val="00071F57"/>
    <w:rsid w:val="000724E6"/>
    <w:rsid w:val="00074CFD"/>
    <w:rsid w:val="00075D2D"/>
    <w:rsid w:val="00076CD6"/>
    <w:rsid w:val="00076DEF"/>
    <w:rsid w:val="000772E7"/>
    <w:rsid w:val="00081744"/>
    <w:rsid w:val="000818D0"/>
    <w:rsid w:val="00082932"/>
    <w:rsid w:val="00082EA2"/>
    <w:rsid w:val="00082F09"/>
    <w:rsid w:val="0008417A"/>
    <w:rsid w:val="0008454C"/>
    <w:rsid w:val="000868E1"/>
    <w:rsid w:val="000870BF"/>
    <w:rsid w:val="00090988"/>
    <w:rsid w:val="00091273"/>
    <w:rsid w:val="000915CC"/>
    <w:rsid w:val="00091C24"/>
    <w:rsid w:val="00092850"/>
    <w:rsid w:val="00092D34"/>
    <w:rsid w:val="00095EB9"/>
    <w:rsid w:val="00097086"/>
    <w:rsid w:val="00097E93"/>
    <w:rsid w:val="000A111C"/>
    <w:rsid w:val="000A4567"/>
    <w:rsid w:val="000A726C"/>
    <w:rsid w:val="000A796C"/>
    <w:rsid w:val="000A7BC0"/>
    <w:rsid w:val="000B149B"/>
    <w:rsid w:val="000B2C47"/>
    <w:rsid w:val="000B2F51"/>
    <w:rsid w:val="000B3554"/>
    <w:rsid w:val="000B3CED"/>
    <w:rsid w:val="000B3DF3"/>
    <w:rsid w:val="000B415F"/>
    <w:rsid w:val="000B4A47"/>
    <w:rsid w:val="000B600A"/>
    <w:rsid w:val="000C1C87"/>
    <w:rsid w:val="000C21E4"/>
    <w:rsid w:val="000C243C"/>
    <w:rsid w:val="000C36C7"/>
    <w:rsid w:val="000C3FC0"/>
    <w:rsid w:val="000C4446"/>
    <w:rsid w:val="000C4CF7"/>
    <w:rsid w:val="000C6C9F"/>
    <w:rsid w:val="000C780E"/>
    <w:rsid w:val="000D53E2"/>
    <w:rsid w:val="000D5D8C"/>
    <w:rsid w:val="000D7D43"/>
    <w:rsid w:val="000D7E0E"/>
    <w:rsid w:val="000E07D8"/>
    <w:rsid w:val="000E2353"/>
    <w:rsid w:val="000E364F"/>
    <w:rsid w:val="000E4264"/>
    <w:rsid w:val="000E49F1"/>
    <w:rsid w:val="000E7394"/>
    <w:rsid w:val="000E77D0"/>
    <w:rsid w:val="000E7D72"/>
    <w:rsid w:val="000F0737"/>
    <w:rsid w:val="000F1EE0"/>
    <w:rsid w:val="000F252F"/>
    <w:rsid w:val="000F25C8"/>
    <w:rsid w:val="000F4F7B"/>
    <w:rsid w:val="000F61D7"/>
    <w:rsid w:val="000F79A2"/>
    <w:rsid w:val="001002CC"/>
    <w:rsid w:val="00100DB0"/>
    <w:rsid w:val="00105CE6"/>
    <w:rsid w:val="0010790C"/>
    <w:rsid w:val="001111FD"/>
    <w:rsid w:val="00112F50"/>
    <w:rsid w:val="00114776"/>
    <w:rsid w:val="00115C69"/>
    <w:rsid w:val="00115D96"/>
    <w:rsid w:val="001164C5"/>
    <w:rsid w:val="00116A1E"/>
    <w:rsid w:val="00121304"/>
    <w:rsid w:val="001237F7"/>
    <w:rsid w:val="00125696"/>
    <w:rsid w:val="00125883"/>
    <w:rsid w:val="00130667"/>
    <w:rsid w:val="00130A26"/>
    <w:rsid w:val="00132B03"/>
    <w:rsid w:val="00133583"/>
    <w:rsid w:val="0013417A"/>
    <w:rsid w:val="001341A7"/>
    <w:rsid w:val="0013432A"/>
    <w:rsid w:val="00134A47"/>
    <w:rsid w:val="0013549E"/>
    <w:rsid w:val="00135B83"/>
    <w:rsid w:val="00137C19"/>
    <w:rsid w:val="001426E9"/>
    <w:rsid w:val="00142B85"/>
    <w:rsid w:val="001439DE"/>
    <w:rsid w:val="001441C8"/>
    <w:rsid w:val="00144A79"/>
    <w:rsid w:val="00144F93"/>
    <w:rsid w:val="0015071C"/>
    <w:rsid w:val="00150EBF"/>
    <w:rsid w:val="0015253C"/>
    <w:rsid w:val="00152DE3"/>
    <w:rsid w:val="001549AA"/>
    <w:rsid w:val="00154DDC"/>
    <w:rsid w:val="001558E4"/>
    <w:rsid w:val="00155F22"/>
    <w:rsid w:val="00156E7D"/>
    <w:rsid w:val="001616BB"/>
    <w:rsid w:val="00162F50"/>
    <w:rsid w:val="00163DB1"/>
    <w:rsid w:val="001660DC"/>
    <w:rsid w:val="00175BD9"/>
    <w:rsid w:val="00176AF3"/>
    <w:rsid w:val="00177032"/>
    <w:rsid w:val="00180B53"/>
    <w:rsid w:val="00180EC7"/>
    <w:rsid w:val="00183D59"/>
    <w:rsid w:val="00184A00"/>
    <w:rsid w:val="001854E2"/>
    <w:rsid w:val="001855BB"/>
    <w:rsid w:val="0018657F"/>
    <w:rsid w:val="001874F7"/>
    <w:rsid w:val="001900EF"/>
    <w:rsid w:val="001906F3"/>
    <w:rsid w:val="00191D5C"/>
    <w:rsid w:val="00192109"/>
    <w:rsid w:val="00192FED"/>
    <w:rsid w:val="0019507E"/>
    <w:rsid w:val="00197B1D"/>
    <w:rsid w:val="001A1C78"/>
    <w:rsid w:val="001A3666"/>
    <w:rsid w:val="001A3FD5"/>
    <w:rsid w:val="001A449E"/>
    <w:rsid w:val="001A51DE"/>
    <w:rsid w:val="001A569B"/>
    <w:rsid w:val="001A71E8"/>
    <w:rsid w:val="001A71F3"/>
    <w:rsid w:val="001B47FF"/>
    <w:rsid w:val="001B5515"/>
    <w:rsid w:val="001B713E"/>
    <w:rsid w:val="001B7AFA"/>
    <w:rsid w:val="001C11AB"/>
    <w:rsid w:val="001C307E"/>
    <w:rsid w:val="001C337C"/>
    <w:rsid w:val="001C3DFC"/>
    <w:rsid w:val="001C43FE"/>
    <w:rsid w:val="001C598D"/>
    <w:rsid w:val="001C61A1"/>
    <w:rsid w:val="001C6AAA"/>
    <w:rsid w:val="001D13AF"/>
    <w:rsid w:val="001D1A62"/>
    <w:rsid w:val="001D27C5"/>
    <w:rsid w:val="001D2807"/>
    <w:rsid w:val="001D2B03"/>
    <w:rsid w:val="001D4788"/>
    <w:rsid w:val="001D55DD"/>
    <w:rsid w:val="001D64A0"/>
    <w:rsid w:val="001D657A"/>
    <w:rsid w:val="001D755F"/>
    <w:rsid w:val="001D7AF0"/>
    <w:rsid w:val="001E1CC5"/>
    <w:rsid w:val="001E21B6"/>
    <w:rsid w:val="001E264B"/>
    <w:rsid w:val="001E2B47"/>
    <w:rsid w:val="001E4007"/>
    <w:rsid w:val="001E415A"/>
    <w:rsid w:val="001E5AD4"/>
    <w:rsid w:val="001E68A0"/>
    <w:rsid w:val="001E6A51"/>
    <w:rsid w:val="001E7B02"/>
    <w:rsid w:val="001E7D3E"/>
    <w:rsid w:val="001F1196"/>
    <w:rsid w:val="001F21FB"/>
    <w:rsid w:val="001F2E83"/>
    <w:rsid w:val="001F3C23"/>
    <w:rsid w:val="001F6384"/>
    <w:rsid w:val="0020029F"/>
    <w:rsid w:val="002008D3"/>
    <w:rsid w:val="00200DD4"/>
    <w:rsid w:val="00201306"/>
    <w:rsid w:val="00201844"/>
    <w:rsid w:val="00201B72"/>
    <w:rsid w:val="00203E1E"/>
    <w:rsid w:val="00204A1E"/>
    <w:rsid w:val="002050FC"/>
    <w:rsid w:val="0020666D"/>
    <w:rsid w:val="002103F2"/>
    <w:rsid w:val="002116A3"/>
    <w:rsid w:val="0021200C"/>
    <w:rsid w:val="00212099"/>
    <w:rsid w:val="00214765"/>
    <w:rsid w:val="0021495F"/>
    <w:rsid w:val="00214C2A"/>
    <w:rsid w:val="0021579F"/>
    <w:rsid w:val="00217461"/>
    <w:rsid w:val="0022062B"/>
    <w:rsid w:val="002216FC"/>
    <w:rsid w:val="002242AB"/>
    <w:rsid w:val="00224AE5"/>
    <w:rsid w:val="00225837"/>
    <w:rsid w:val="00226C92"/>
    <w:rsid w:val="00227E4B"/>
    <w:rsid w:val="002300C8"/>
    <w:rsid w:val="00235629"/>
    <w:rsid w:val="00235BB0"/>
    <w:rsid w:val="00236D79"/>
    <w:rsid w:val="00241004"/>
    <w:rsid w:val="00241165"/>
    <w:rsid w:val="0024136F"/>
    <w:rsid w:val="00241881"/>
    <w:rsid w:val="00242603"/>
    <w:rsid w:val="00244B9A"/>
    <w:rsid w:val="00246E43"/>
    <w:rsid w:val="00250DD7"/>
    <w:rsid w:val="00250E0B"/>
    <w:rsid w:val="002517A3"/>
    <w:rsid w:val="00253CF8"/>
    <w:rsid w:val="00254F57"/>
    <w:rsid w:val="002562CA"/>
    <w:rsid w:val="002564AC"/>
    <w:rsid w:val="00256619"/>
    <w:rsid w:val="00256680"/>
    <w:rsid w:val="0026150D"/>
    <w:rsid w:val="00262A7E"/>
    <w:rsid w:val="002634A9"/>
    <w:rsid w:val="00265905"/>
    <w:rsid w:val="0026650B"/>
    <w:rsid w:val="0026770D"/>
    <w:rsid w:val="00270D89"/>
    <w:rsid w:val="0027382D"/>
    <w:rsid w:val="00275193"/>
    <w:rsid w:val="00275E90"/>
    <w:rsid w:val="002762DA"/>
    <w:rsid w:val="002763EF"/>
    <w:rsid w:val="002768C0"/>
    <w:rsid w:val="002819AC"/>
    <w:rsid w:val="002821A9"/>
    <w:rsid w:val="00282B91"/>
    <w:rsid w:val="00283945"/>
    <w:rsid w:val="00284792"/>
    <w:rsid w:val="00285BEC"/>
    <w:rsid w:val="00291F0F"/>
    <w:rsid w:val="00293591"/>
    <w:rsid w:val="002947DD"/>
    <w:rsid w:val="00294F1C"/>
    <w:rsid w:val="0029683B"/>
    <w:rsid w:val="002A02F3"/>
    <w:rsid w:val="002A0336"/>
    <w:rsid w:val="002A0420"/>
    <w:rsid w:val="002A0F04"/>
    <w:rsid w:val="002A1E0E"/>
    <w:rsid w:val="002A30AC"/>
    <w:rsid w:val="002A536E"/>
    <w:rsid w:val="002A6B3C"/>
    <w:rsid w:val="002A6EAB"/>
    <w:rsid w:val="002B15E0"/>
    <w:rsid w:val="002B1CDD"/>
    <w:rsid w:val="002B2578"/>
    <w:rsid w:val="002B28B3"/>
    <w:rsid w:val="002B4398"/>
    <w:rsid w:val="002B4FBC"/>
    <w:rsid w:val="002B63D3"/>
    <w:rsid w:val="002B72AA"/>
    <w:rsid w:val="002C1A31"/>
    <w:rsid w:val="002C4571"/>
    <w:rsid w:val="002C4702"/>
    <w:rsid w:val="002C6A70"/>
    <w:rsid w:val="002D05B8"/>
    <w:rsid w:val="002D39E5"/>
    <w:rsid w:val="002D72A5"/>
    <w:rsid w:val="002D7C40"/>
    <w:rsid w:val="002E04EB"/>
    <w:rsid w:val="002E1157"/>
    <w:rsid w:val="002E149F"/>
    <w:rsid w:val="002E22BD"/>
    <w:rsid w:val="002E2BB1"/>
    <w:rsid w:val="002E3577"/>
    <w:rsid w:val="002E3583"/>
    <w:rsid w:val="002E63D1"/>
    <w:rsid w:val="002E7D0E"/>
    <w:rsid w:val="002F1A12"/>
    <w:rsid w:val="002F248E"/>
    <w:rsid w:val="002F2A73"/>
    <w:rsid w:val="002F2F31"/>
    <w:rsid w:val="002F3A05"/>
    <w:rsid w:val="002F41A2"/>
    <w:rsid w:val="002F4C18"/>
    <w:rsid w:val="002F4E0A"/>
    <w:rsid w:val="002F4F83"/>
    <w:rsid w:val="002F5BAB"/>
    <w:rsid w:val="002F665F"/>
    <w:rsid w:val="0030202B"/>
    <w:rsid w:val="00304FCE"/>
    <w:rsid w:val="00305536"/>
    <w:rsid w:val="00306463"/>
    <w:rsid w:val="003065F0"/>
    <w:rsid w:val="003070BA"/>
    <w:rsid w:val="00310CBF"/>
    <w:rsid w:val="00310DB6"/>
    <w:rsid w:val="00311262"/>
    <w:rsid w:val="00312C14"/>
    <w:rsid w:val="00312D2A"/>
    <w:rsid w:val="00313226"/>
    <w:rsid w:val="00313BF7"/>
    <w:rsid w:val="003142A1"/>
    <w:rsid w:val="0031491E"/>
    <w:rsid w:val="00315ABC"/>
    <w:rsid w:val="00315B00"/>
    <w:rsid w:val="00317F4A"/>
    <w:rsid w:val="00320E54"/>
    <w:rsid w:val="00320EE0"/>
    <w:rsid w:val="003216A7"/>
    <w:rsid w:val="00325835"/>
    <w:rsid w:val="003258EF"/>
    <w:rsid w:val="00327007"/>
    <w:rsid w:val="00327ECE"/>
    <w:rsid w:val="00331296"/>
    <w:rsid w:val="003326BE"/>
    <w:rsid w:val="00334850"/>
    <w:rsid w:val="00336E45"/>
    <w:rsid w:val="00337331"/>
    <w:rsid w:val="00340787"/>
    <w:rsid w:val="00340AAF"/>
    <w:rsid w:val="0034279B"/>
    <w:rsid w:val="00342E5A"/>
    <w:rsid w:val="00343437"/>
    <w:rsid w:val="003434EF"/>
    <w:rsid w:val="0034367E"/>
    <w:rsid w:val="003507D6"/>
    <w:rsid w:val="003515E1"/>
    <w:rsid w:val="00351C9F"/>
    <w:rsid w:val="00352BF5"/>
    <w:rsid w:val="0035402A"/>
    <w:rsid w:val="00355AFD"/>
    <w:rsid w:val="00356AA2"/>
    <w:rsid w:val="00361383"/>
    <w:rsid w:val="00361E9F"/>
    <w:rsid w:val="003626E4"/>
    <w:rsid w:val="0036380B"/>
    <w:rsid w:val="00363D41"/>
    <w:rsid w:val="00364BE1"/>
    <w:rsid w:val="003658B8"/>
    <w:rsid w:val="00367B27"/>
    <w:rsid w:val="003715D9"/>
    <w:rsid w:val="00372925"/>
    <w:rsid w:val="0037316A"/>
    <w:rsid w:val="00373682"/>
    <w:rsid w:val="003749E2"/>
    <w:rsid w:val="00375672"/>
    <w:rsid w:val="00375DD7"/>
    <w:rsid w:val="00375EE3"/>
    <w:rsid w:val="003763F8"/>
    <w:rsid w:val="00376F01"/>
    <w:rsid w:val="00380021"/>
    <w:rsid w:val="00380B0E"/>
    <w:rsid w:val="00380D71"/>
    <w:rsid w:val="00382892"/>
    <w:rsid w:val="0038652E"/>
    <w:rsid w:val="00386CD7"/>
    <w:rsid w:val="00390770"/>
    <w:rsid w:val="00392EBF"/>
    <w:rsid w:val="00392F3B"/>
    <w:rsid w:val="00393848"/>
    <w:rsid w:val="00393876"/>
    <w:rsid w:val="00395409"/>
    <w:rsid w:val="003964BE"/>
    <w:rsid w:val="00396D7D"/>
    <w:rsid w:val="00396DEA"/>
    <w:rsid w:val="00397203"/>
    <w:rsid w:val="003A1290"/>
    <w:rsid w:val="003A2088"/>
    <w:rsid w:val="003A4511"/>
    <w:rsid w:val="003A4A08"/>
    <w:rsid w:val="003A4C45"/>
    <w:rsid w:val="003A6CDD"/>
    <w:rsid w:val="003A789A"/>
    <w:rsid w:val="003B0ABC"/>
    <w:rsid w:val="003B0B23"/>
    <w:rsid w:val="003B0FD1"/>
    <w:rsid w:val="003B3EB1"/>
    <w:rsid w:val="003B45CF"/>
    <w:rsid w:val="003B4FE5"/>
    <w:rsid w:val="003B7F88"/>
    <w:rsid w:val="003C0194"/>
    <w:rsid w:val="003C153D"/>
    <w:rsid w:val="003C165B"/>
    <w:rsid w:val="003C2F44"/>
    <w:rsid w:val="003C3B29"/>
    <w:rsid w:val="003C4BF9"/>
    <w:rsid w:val="003D129F"/>
    <w:rsid w:val="003D15B4"/>
    <w:rsid w:val="003D15E9"/>
    <w:rsid w:val="003D2EBD"/>
    <w:rsid w:val="003D3616"/>
    <w:rsid w:val="003D3B78"/>
    <w:rsid w:val="003D4816"/>
    <w:rsid w:val="003D5070"/>
    <w:rsid w:val="003E27DB"/>
    <w:rsid w:val="003E2AA7"/>
    <w:rsid w:val="003E358F"/>
    <w:rsid w:val="003E4B6B"/>
    <w:rsid w:val="003E4E2D"/>
    <w:rsid w:val="003E5DE4"/>
    <w:rsid w:val="003E7179"/>
    <w:rsid w:val="003E7208"/>
    <w:rsid w:val="003F0FB6"/>
    <w:rsid w:val="003F2729"/>
    <w:rsid w:val="003F283A"/>
    <w:rsid w:val="003F31BB"/>
    <w:rsid w:val="003F322D"/>
    <w:rsid w:val="003F3420"/>
    <w:rsid w:val="003F3AE7"/>
    <w:rsid w:val="003F50F8"/>
    <w:rsid w:val="003F5813"/>
    <w:rsid w:val="003F5A82"/>
    <w:rsid w:val="003F69EC"/>
    <w:rsid w:val="003F7E90"/>
    <w:rsid w:val="004038B4"/>
    <w:rsid w:val="00403C6A"/>
    <w:rsid w:val="004042A9"/>
    <w:rsid w:val="0040602D"/>
    <w:rsid w:val="00407012"/>
    <w:rsid w:val="00407FA2"/>
    <w:rsid w:val="00411533"/>
    <w:rsid w:val="00411578"/>
    <w:rsid w:val="00411DE7"/>
    <w:rsid w:val="0041268A"/>
    <w:rsid w:val="0041563C"/>
    <w:rsid w:val="004164BA"/>
    <w:rsid w:val="00423C94"/>
    <w:rsid w:val="004244C3"/>
    <w:rsid w:val="004251F3"/>
    <w:rsid w:val="004257E5"/>
    <w:rsid w:val="004260E2"/>
    <w:rsid w:val="00426EE9"/>
    <w:rsid w:val="00426EFB"/>
    <w:rsid w:val="00427C0A"/>
    <w:rsid w:val="00427C30"/>
    <w:rsid w:val="00430B21"/>
    <w:rsid w:val="0043201C"/>
    <w:rsid w:val="00432B5D"/>
    <w:rsid w:val="00433385"/>
    <w:rsid w:val="0043346E"/>
    <w:rsid w:val="00434AED"/>
    <w:rsid w:val="00434C70"/>
    <w:rsid w:val="00435A7D"/>
    <w:rsid w:val="004375E1"/>
    <w:rsid w:val="00440646"/>
    <w:rsid w:val="00440E39"/>
    <w:rsid w:val="00443812"/>
    <w:rsid w:val="00444194"/>
    <w:rsid w:val="00445779"/>
    <w:rsid w:val="00446BA3"/>
    <w:rsid w:val="00451468"/>
    <w:rsid w:val="00451667"/>
    <w:rsid w:val="00452DE1"/>
    <w:rsid w:val="00453026"/>
    <w:rsid w:val="00453BEB"/>
    <w:rsid w:val="00454060"/>
    <w:rsid w:val="00454623"/>
    <w:rsid w:val="00454B91"/>
    <w:rsid w:val="00454E91"/>
    <w:rsid w:val="00455336"/>
    <w:rsid w:val="00455865"/>
    <w:rsid w:val="00455C96"/>
    <w:rsid w:val="00455E27"/>
    <w:rsid w:val="00461A94"/>
    <w:rsid w:val="00461CBA"/>
    <w:rsid w:val="00462672"/>
    <w:rsid w:val="0046291A"/>
    <w:rsid w:val="004638A5"/>
    <w:rsid w:val="004644AC"/>
    <w:rsid w:val="00465AF5"/>
    <w:rsid w:val="00466F2C"/>
    <w:rsid w:val="00470964"/>
    <w:rsid w:val="00470C69"/>
    <w:rsid w:val="00471184"/>
    <w:rsid w:val="00471D0A"/>
    <w:rsid w:val="00473716"/>
    <w:rsid w:val="00473A59"/>
    <w:rsid w:val="004745A1"/>
    <w:rsid w:val="00474796"/>
    <w:rsid w:val="00475598"/>
    <w:rsid w:val="004801DB"/>
    <w:rsid w:val="0048022D"/>
    <w:rsid w:val="00481340"/>
    <w:rsid w:val="00483DDA"/>
    <w:rsid w:val="004846D2"/>
    <w:rsid w:val="00487021"/>
    <w:rsid w:val="00491B2A"/>
    <w:rsid w:val="00492B30"/>
    <w:rsid w:val="00492E21"/>
    <w:rsid w:val="00492ED9"/>
    <w:rsid w:val="00493087"/>
    <w:rsid w:val="00495D22"/>
    <w:rsid w:val="00496CE3"/>
    <w:rsid w:val="004A156B"/>
    <w:rsid w:val="004A172F"/>
    <w:rsid w:val="004A2D1A"/>
    <w:rsid w:val="004A4EF4"/>
    <w:rsid w:val="004A4EFF"/>
    <w:rsid w:val="004A530E"/>
    <w:rsid w:val="004A577E"/>
    <w:rsid w:val="004A5E8C"/>
    <w:rsid w:val="004B0B1E"/>
    <w:rsid w:val="004B1B8D"/>
    <w:rsid w:val="004B1EA3"/>
    <w:rsid w:val="004B1FC7"/>
    <w:rsid w:val="004B2DE4"/>
    <w:rsid w:val="004B2F20"/>
    <w:rsid w:val="004C0B1F"/>
    <w:rsid w:val="004C2AD0"/>
    <w:rsid w:val="004C3769"/>
    <w:rsid w:val="004C3A5F"/>
    <w:rsid w:val="004C436E"/>
    <w:rsid w:val="004C5B49"/>
    <w:rsid w:val="004C6383"/>
    <w:rsid w:val="004C7875"/>
    <w:rsid w:val="004D37D7"/>
    <w:rsid w:val="004D396B"/>
    <w:rsid w:val="004D41F7"/>
    <w:rsid w:val="004D42A4"/>
    <w:rsid w:val="004D54C7"/>
    <w:rsid w:val="004D64A2"/>
    <w:rsid w:val="004D7078"/>
    <w:rsid w:val="004D7308"/>
    <w:rsid w:val="004D773D"/>
    <w:rsid w:val="004E06EB"/>
    <w:rsid w:val="004E08AC"/>
    <w:rsid w:val="004E2280"/>
    <w:rsid w:val="004E229E"/>
    <w:rsid w:val="004E287F"/>
    <w:rsid w:val="004E5288"/>
    <w:rsid w:val="004E5C99"/>
    <w:rsid w:val="004E6624"/>
    <w:rsid w:val="004F0EC4"/>
    <w:rsid w:val="004F25FF"/>
    <w:rsid w:val="004F33B2"/>
    <w:rsid w:val="004F36A3"/>
    <w:rsid w:val="004F3EF4"/>
    <w:rsid w:val="004F57D7"/>
    <w:rsid w:val="004F5E25"/>
    <w:rsid w:val="004F7672"/>
    <w:rsid w:val="005001EA"/>
    <w:rsid w:val="00500396"/>
    <w:rsid w:val="00500474"/>
    <w:rsid w:val="005023D4"/>
    <w:rsid w:val="00505FAB"/>
    <w:rsid w:val="00506A70"/>
    <w:rsid w:val="00510C41"/>
    <w:rsid w:val="00512045"/>
    <w:rsid w:val="00512985"/>
    <w:rsid w:val="00512CE9"/>
    <w:rsid w:val="005134A4"/>
    <w:rsid w:val="0051579F"/>
    <w:rsid w:val="00515E78"/>
    <w:rsid w:val="0051720F"/>
    <w:rsid w:val="00520317"/>
    <w:rsid w:val="00520844"/>
    <w:rsid w:val="00520A1A"/>
    <w:rsid w:val="00523380"/>
    <w:rsid w:val="005234C8"/>
    <w:rsid w:val="0052522A"/>
    <w:rsid w:val="0052526E"/>
    <w:rsid w:val="0052597E"/>
    <w:rsid w:val="00525ECE"/>
    <w:rsid w:val="005263F3"/>
    <w:rsid w:val="00526A1F"/>
    <w:rsid w:val="00526CF1"/>
    <w:rsid w:val="00526EA9"/>
    <w:rsid w:val="00530146"/>
    <w:rsid w:val="00530DF8"/>
    <w:rsid w:val="005312D3"/>
    <w:rsid w:val="005318AD"/>
    <w:rsid w:val="00533D24"/>
    <w:rsid w:val="00533D6A"/>
    <w:rsid w:val="00541A88"/>
    <w:rsid w:val="00541CEF"/>
    <w:rsid w:val="00542285"/>
    <w:rsid w:val="005425E9"/>
    <w:rsid w:val="00543F10"/>
    <w:rsid w:val="00545DE4"/>
    <w:rsid w:val="00550A58"/>
    <w:rsid w:val="005512D8"/>
    <w:rsid w:val="00553E81"/>
    <w:rsid w:val="0055403F"/>
    <w:rsid w:val="005562EB"/>
    <w:rsid w:val="00560AEB"/>
    <w:rsid w:val="00561550"/>
    <w:rsid w:val="00562A2F"/>
    <w:rsid w:val="00563180"/>
    <w:rsid w:val="00565061"/>
    <w:rsid w:val="00565206"/>
    <w:rsid w:val="0056609B"/>
    <w:rsid w:val="00567458"/>
    <w:rsid w:val="0057007A"/>
    <w:rsid w:val="0057103F"/>
    <w:rsid w:val="00571CAD"/>
    <w:rsid w:val="00572C73"/>
    <w:rsid w:val="00573F69"/>
    <w:rsid w:val="0057483A"/>
    <w:rsid w:val="00574B8B"/>
    <w:rsid w:val="00574CAA"/>
    <w:rsid w:val="00574FFB"/>
    <w:rsid w:val="00576F8C"/>
    <w:rsid w:val="00577165"/>
    <w:rsid w:val="00580A4D"/>
    <w:rsid w:val="00581933"/>
    <w:rsid w:val="00582B69"/>
    <w:rsid w:val="00583662"/>
    <w:rsid w:val="00583E7E"/>
    <w:rsid w:val="00586AF3"/>
    <w:rsid w:val="00587204"/>
    <w:rsid w:val="0058761A"/>
    <w:rsid w:val="00587E95"/>
    <w:rsid w:val="0059027B"/>
    <w:rsid w:val="00590EEA"/>
    <w:rsid w:val="00592C76"/>
    <w:rsid w:val="00593BA2"/>
    <w:rsid w:val="005957EE"/>
    <w:rsid w:val="0059625A"/>
    <w:rsid w:val="005967F6"/>
    <w:rsid w:val="005A0D94"/>
    <w:rsid w:val="005A0F9F"/>
    <w:rsid w:val="005A12C8"/>
    <w:rsid w:val="005A1687"/>
    <w:rsid w:val="005A1FEC"/>
    <w:rsid w:val="005A2485"/>
    <w:rsid w:val="005A2EE8"/>
    <w:rsid w:val="005A2F35"/>
    <w:rsid w:val="005A47DC"/>
    <w:rsid w:val="005A4DDE"/>
    <w:rsid w:val="005A5553"/>
    <w:rsid w:val="005A5907"/>
    <w:rsid w:val="005A5E6C"/>
    <w:rsid w:val="005A6CCA"/>
    <w:rsid w:val="005A7053"/>
    <w:rsid w:val="005B013C"/>
    <w:rsid w:val="005B078D"/>
    <w:rsid w:val="005B1DD0"/>
    <w:rsid w:val="005B21C3"/>
    <w:rsid w:val="005B2604"/>
    <w:rsid w:val="005B3A8E"/>
    <w:rsid w:val="005B492B"/>
    <w:rsid w:val="005B67FE"/>
    <w:rsid w:val="005B7D9D"/>
    <w:rsid w:val="005C0B9A"/>
    <w:rsid w:val="005C0E65"/>
    <w:rsid w:val="005C4AD0"/>
    <w:rsid w:val="005C588F"/>
    <w:rsid w:val="005C6A9A"/>
    <w:rsid w:val="005D03B2"/>
    <w:rsid w:val="005D07EE"/>
    <w:rsid w:val="005D1599"/>
    <w:rsid w:val="005D1723"/>
    <w:rsid w:val="005D2C2F"/>
    <w:rsid w:val="005D315F"/>
    <w:rsid w:val="005D34CD"/>
    <w:rsid w:val="005D3606"/>
    <w:rsid w:val="005D3FF3"/>
    <w:rsid w:val="005D458F"/>
    <w:rsid w:val="005D5651"/>
    <w:rsid w:val="005D5801"/>
    <w:rsid w:val="005D6D2C"/>
    <w:rsid w:val="005D7847"/>
    <w:rsid w:val="005E04EB"/>
    <w:rsid w:val="005E2893"/>
    <w:rsid w:val="005E2D2F"/>
    <w:rsid w:val="005E2E9C"/>
    <w:rsid w:val="005E4522"/>
    <w:rsid w:val="005E4F73"/>
    <w:rsid w:val="005E53D1"/>
    <w:rsid w:val="005E5BE8"/>
    <w:rsid w:val="005E5F9B"/>
    <w:rsid w:val="005E68D5"/>
    <w:rsid w:val="005E7792"/>
    <w:rsid w:val="005F02D3"/>
    <w:rsid w:val="005F3882"/>
    <w:rsid w:val="005F3DD2"/>
    <w:rsid w:val="005F449F"/>
    <w:rsid w:val="005F49B6"/>
    <w:rsid w:val="005F504E"/>
    <w:rsid w:val="005F5787"/>
    <w:rsid w:val="005F6900"/>
    <w:rsid w:val="005F6B39"/>
    <w:rsid w:val="005F6F4D"/>
    <w:rsid w:val="0060111D"/>
    <w:rsid w:val="006016AB"/>
    <w:rsid w:val="00601ADC"/>
    <w:rsid w:val="00605F33"/>
    <w:rsid w:val="006063BD"/>
    <w:rsid w:val="0060641F"/>
    <w:rsid w:val="00607942"/>
    <w:rsid w:val="0061014C"/>
    <w:rsid w:val="00610C76"/>
    <w:rsid w:val="00610E38"/>
    <w:rsid w:val="006200F5"/>
    <w:rsid w:val="00622003"/>
    <w:rsid w:val="0062278C"/>
    <w:rsid w:val="006237EA"/>
    <w:rsid w:val="00623AF4"/>
    <w:rsid w:val="00624FD7"/>
    <w:rsid w:val="006251D1"/>
    <w:rsid w:val="006252E8"/>
    <w:rsid w:val="0062570C"/>
    <w:rsid w:val="006304B1"/>
    <w:rsid w:val="00630FB5"/>
    <w:rsid w:val="006312A3"/>
    <w:rsid w:val="006312DD"/>
    <w:rsid w:val="00631997"/>
    <w:rsid w:val="00633929"/>
    <w:rsid w:val="0063507A"/>
    <w:rsid w:val="0063574C"/>
    <w:rsid w:val="00636B04"/>
    <w:rsid w:val="00636B44"/>
    <w:rsid w:val="006405FD"/>
    <w:rsid w:val="006411CD"/>
    <w:rsid w:val="00641E72"/>
    <w:rsid w:val="0064444A"/>
    <w:rsid w:val="006446AC"/>
    <w:rsid w:val="00644EAE"/>
    <w:rsid w:val="00646B3F"/>
    <w:rsid w:val="006518C8"/>
    <w:rsid w:val="0065399F"/>
    <w:rsid w:val="006547DB"/>
    <w:rsid w:val="00656139"/>
    <w:rsid w:val="00656AA4"/>
    <w:rsid w:val="006576CE"/>
    <w:rsid w:val="00660A87"/>
    <w:rsid w:val="00661755"/>
    <w:rsid w:val="00663592"/>
    <w:rsid w:val="00664F32"/>
    <w:rsid w:val="00666B52"/>
    <w:rsid w:val="006710A7"/>
    <w:rsid w:val="006723B2"/>
    <w:rsid w:val="006725BB"/>
    <w:rsid w:val="00672605"/>
    <w:rsid w:val="00673EEC"/>
    <w:rsid w:val="00674B89"/>
    <w:rsid w:val="00675271"/>
    <w:rsid w:val="00675F8B"/>
    <w:rsid w:val="0067634A"/>
    <w:rsid w:val="0067646B"/>
    <w:rsid w:val="0067718C"/>
    <w:rsid w:val="00681B82"/>
    <w:rsid w:val="006825FE"/>
    <w:rsid w:val="00683030"/>
    <w:rsid w:val="00684090"/>
    <w:rsid w:val="00686BE5"/>
    <w:rsid w:val="00690A7C"/>
    <w:rsid w:val="0069118D"/>
    <w:rsid w:val="00691A92"/>
    <w:rsid w:val="006925D6"/>
    <w:rsid w:val="00692685"/>
    <w:rsid w:val="0069356A"/>
    <w:rsid w:val="00694092"/>
    <w:rsid w:val="00694CF2"/>
    <w:rsid w:val="00696116"/>
    <w:rsid w:val="006978B2"/>
    <w:rsid w:val="00697AE7"/>
    <w:rsid w:val="00697AF5"/>
    <w:rsid w:val="006A0D78"/>
    <w:rsid w:val="006A1E1F"/>
    <w:rsid w:val="006A1F80"/>
    <w:rsid w:val="006A35FD"/>
    <w:rsid w:val="006A5C26"/>
    <w:rsid w:val="006A5FCF"/>
    <w:rsid w:val="006A6254"/>
    <w:rsid w:val="006A7531"/>
    <w:rsid w:val="006B08DE"/>
    <w:rsid w:val="006B3925"/>
    <w:rsid w:val="006B4506"/>
    <w:rsid w:val="006B4508"/>
    <w:rsid w:val="006B5507"/>
    <w:rsid w:val="006C1100"/>
    <w:rsid w:val="006C1366"/>
    <w:rsid w:val="006C1495"/>
    <w:rsid w:val="006C19D7"/>
    <w:rsid w:val="006C3D86"/>
    <w:rsid w:val="006C440F"/>
    <w:rsid w:val="006C4572"/>
    <w:rsid w:val="006C4E7B"/>
    <w:rsid w:val="006C4EC3"/>
    <w:rsid w:val="006C4F19"/>
    <w:rsid w:val="006C5708"/>
    <w:rsid w:val="006C594A"/>
    <w:rsid w:val="006D0E91"/>
    <w:rsid w:val="006D113C"/>
    <w:rsid w:val="006D19CC"/>
    <w:rsid w:val="006D2192"/>
    <w:rsid w:val="006D2FA9"/>
    <w:rsid w:val="006D358C"/>
    <w:rsid w:val="006D38F5"/>
    <w:rsid w:val="006D4EBE"/>
    <w:rsid w:val="006D6B54"/>
    <w:rsid w:val="006E09A4"/>
    <w:rsid w:val="006E7CBF"/>
    <w:rsid w:val="006F1ED6"/>
    <w:rsid w:val="006F2B9A"/>
    <w:rsid w:val="006F3349"/>
    <w:rsid w:val="006F3C1B"/>
    <w:rsid w:val="006F44C3"/>
    <w:rsid w:val="006F4590"/>
    <w:rsid w:val="006F4910"/>
    <w:rsid w:val="006F4C0D"/>
    <w:rsid w:val="006F70AC"/>
    <w:rsid w:val="007007D4"/>
    <w:rsid w:val="00701D94"/>
    <w:rsid w:val="00703608"/>
    <w:rsid w:val="00704253"/>
    <w:rsid w:val="00704F54"/>
    <w:rsid w:val="00704F6C"/>
    <w:rsid w:val="00710057"/>
    <w:rsid w:val="007107D6"/>
    <w:rsid w:val="007109FB"/>
    <w:rsid w:val="0071207E"/>
    <w:rsid w:val="00712AE7"/>
    <w:rsid w:val="00712C39"/>
    <w:rsid w:val="00713D0A"/>
    <w:rsid w:val="00713DF3"/>
    <w:rsid w:val="00714E04"/>
    <w:rsid w:val="00715EE6"/>
    <w:rsid w:val="00716A4D"/>
    <w:rsid w:val="007170A7"/>
    <w:rsid w:val="0072086D"/>
    <w:rsid w:val="00721DA9"/>
    <w:rsid w:val="00722709"/>
    <w:rsid w:val="00722D2A"/>
    <w:rsid w:val="007230FB"/>
    <w:rsid w:val="00724A91"/>
    <w:rsid w:val="00725129"/>
    <w:rsid w:val="00725EA2"/>
    <w:rsid w:val="00726C91"/>
    <w:rsid w:val="00727881"/>
    <w:rsid w:val="007310C3"/>
    <w:rsid w:val="007311D6"/>
    <w:rsid w:val="00732154"/>
    <w:rsid w:val="007322B1"/>
    <w:rsid w:val="007322CF"/>
    <w:rsid w:val="00733056"/>
    <w:rsid w:val="00733A50"/>
    <w:rsid w:val="00734009"/>
    <w:rsid w:val="0073649F"/>
    <w:rsid w:val="00737C17"/>
    <w:rsid w:val="00740868"/>
    <w:rsid w:val="00741632"/>
    <w:rsid w:val="00741A6D"/>
    <w:rsid w:val="007425E2"/>
    <w:rsid w:val="007429D1"/>
    <w:rsid w:val="00742F81"/>
    <w:rsid w:val="007433CA"/>
    <w:rsid w:val="00745EE5"/>
    <w:rsid w:val="00746215"/>
    <w:rsid w:val="00747322"/>
    <w:rsid w:val="007508CD"/>
    <w:rsid w:val="00751865"/>
    <w:rsid w:val="00753906"/>
    <w:rsid w:val="007539C5"/>
    <w:rsid w:val="00754E55"/>
    <w:rsid w:val="00755E7D"/>
    <w:rsid w:val="00756CC1"/>
    <w:rsid w:val="00756D5C"/>
    <w:rsid w:val="00757B40"/>
    <w:rsid w:val="00760FCE"/>
    <w:rsid w:val="00762FCC"/>
    <w:rsid w:val="00765B0E"/>
    <w:rsid w:val="00766417"/>
    <w:rsid w:val="007667D9"/>
    <w:rsid w:val="0076791B"/>
    <w:rsid w:val="00771278"/>
    <w:rsid w:val="00772865"/>
    <w:rsid w:val="00773A72"/>
    <w:rsid w:val="007753C4"/>
    <w:rsid w:val="00775681"/>
    <w:rsid w:val="0077578A"/>
    <w:rsid w:val="007758A4"/>
    <w:rsid w:val="00775E45"/>
    <w:rsid w:val="0077669C"/>
    <w:rsid w:val="00776BB6"/>
    <w:rsid w:val="00777701"/>
    <w:rsid w:val="00777F8A"/>
    <w:rsid w:val="00781265"/>
    <w:rsid w:val="007822E8"/>
    <w:rsid w:val="00782603"/>
    <w:rsid w:val="00784120"/>
    <w:rsid w:val="00784FE0"/>
    <w:rsid w:val="00786163"/>
    <w:rsid w:val="00786638"/>
    <w:rsid w:val="00787799"/>
    <w:rsid w:val="00787C03"/>
    <w:rsid w:val="00790E70"/>
    <w:rsid w:val="00791864"/>
    <w:rsid w:val="00791D21"/>
    <w:rsid w:val="007923F7"/>
    <w:rsid w:val="0079273E"/>
    <w:rsid w:val="007939F1"/>
    <w:rsid w:val="007949D3"/>
    <w:rsid w:val="00795F86"/>
    <w:rsid w:val="00797A2F"/>
    <w:rsid w:val="00797DC2"/>
    <w:rsid w:val="007A00F0"/>
    <w:rsid w:val="007A0791"/>
    <w:rsid w:val="007A3C8A"/>
    <w:rsid w:val="007A3D5D"/>
    <w:rsid w:val="007A6493"/>
    <w:rsid w:val="007A7760"/>
    <w:rsid w:val="007B0133"/>
    <w:rsid w:val="007B223C"/>
    <w:rsid w:val="007B31BD"/>
    <w:rsid w:val="007B340D"/>
    <w:rsid w:val="007B34F5"/>
    <w:rsid w:val="007B43E5"/>
    <w:rsid w:val="007B4EE2"/>
    <w:rsid w:val="007B66A1"/>
    <w:rsid w:val="007C1188"/>
    <w:rsid w:val="007C1955"/>
    <w:rsid w:val="007C222F"/>
    <w:rsid w:val="007C2401"/>
    <w:rsid w:val="007C31BF"/>
    <w:rsid w:val="007C3505"/>
    <w:rsid w:val="007C5208"/>
    <w:rsid w:val="007C5FD0"/>
    <w:rsid w:val="007C67A2"/>
    <w:rsid w:val="007C6C11"/>
    <w:rsid w:val="007C78EF"/>
    <w:rsid w:val="007D01DF"/>
    <w:rsid w:val="007D1209"/>
    <w:rsid w:val="007D1EC6"/>
    <w:rsid w:val="007D2D16"/>
    <w:rsid w:val="007D2DA4"/>
    <w:rsid w:val="007D3E01"/>
    <w:rsid w:val="007D5AB5"/>
    <w:rsid w:val="007E0D05"/>
    <w:rsid w:val="007E109C"/>
    <w:rsid w:val="007E1CC3"/>
    <w:rsid w:val="007E2223"/>
    <w:rsid w:val="007E4649"/>
    <w:rsid w:val="007E6388"/>
    <w:rsid w:val="007E7EB9"/>
    <w:rsid w:val="007F05D6"/>
    <w:rsid w:val="007F19B7"/>
    <w:rsid w:val="007F1CA7"/>
    <w:rsid w:val="007F27D5"/>
    <w:rsid w:val="007F342A"/>
    <w:rsid w:val="007F3437"/>
    <w:rsid w:val="007F390A"/>
    <w:rsid w:val="007F4BD9"/>
    <w:rsid w:val="007F60FE"/>
    <w:rsid w:val="007F734B"/>
    <w:rsid w:val="008003DD"/>
    <w:rsid w:val="008005A7"/>
    <w:rsid w:val="00800908"/>
    <w:rsid w:val="00800ABA"/>
    <w:rsid w:val="00802AE0"/>
    <w:rsid w:val="00802B10"/>
    <w:rsid w:val="00805C43"/>
    <w:rsid w:val="008073E8"/>
    <w:rsid w:val="00807C61"/>
    <w:rsid w:val="00810ACC"/>
    <w:rsid w:val="00816A66"/>
    <w:rsid w:val="00816BDA"/>
    <w:rsid w:val="0082258B"/>
    <w:rsid w:val="00823B8E"/>
    <w:rsid w:val="00823DF6"/>
    <w:rsid w:val="00824058"/>
    <w:rsid w:val="00825DDC"/>
    <w:rsid w:val="00826943"/>
    <w:rsid w:val="00827112"/>
    <w:rsid w:val="00830C3F"/>
    <w:rsid w:val="00830DB1"/>
    <w:rsid w:val="00831121"/>
    <w:rsid w:val="00831BD3"/>
    <w:rsid w:val="00833EB0"/>
    <w:rsid w:val="00836D23"/>
    <w:rsid w:val="00840706"/>
    <w:rsid w:val="0084196A"/>
    <w:rsid w:val="0084279F"/>
    <w:rsid w:val="0084285F"/>
    <w:rsid w:val="00842D54"/>
    <w:rsid w:val="00842EA1"/>
    <w:rsid w:val="0084315C"/>
    <w:rsid w:val="0084416B"/>
    <w:rsid w:val="008450D5"/>
    <w:rsid w:val="008453A6"/>
    <w:rsid w:val="00845995"/>
    <w:rsid w:val="0085173B"/>
    <w:rsid w:val="00851ADA"/>
    <w:rsid w:val="0085204F"/>
    <w:rsid w:val="008574A8"/>
    <w:rsid w:val="0086013D"/>
    <w:rsid w:val="0086090E"/>
    <w:rsid w:val="00861D60"/>
    <w:rsid w:val="008655B1"/>
    <w:rsid w:val="00865A8F"/>
    <w:rsid w:val="00865F2B"/>
    <w:rsid w:val="008673C2"/>
    <w:rsid w:val="00867D33"/>
    <w:rsid w:val="00867F0D"/>
    <w:rsid w:val="00874BF2"/>
    <w:rsid w:val="00874FDF"/>
    <w:rsid w:val="008758E4"/>
    <w:rsid w:val="008778B4"/>
    <w:rsid w:val="00880A12"/>
    <w:rsid w:val="008825AC"/>
    <w:rsid w:val="00882A69"/>
    <w:rsid w:val="00882E42"/>
    <w:rsid w:val="00884480"/>
    <w:rsid w:val="0088458A"/>
    <w:rsid w:val="008871B8"/>
    <w:rsid w:val="00887D1B"/>
    <w:rsid w:val="00890DB9"/>
    <w:rsid w:val="00891E7F"/>
    <w:rsid w:val="00892912"/>
    <w:rsid w:val="0089313B"/>
    <w:rsid w:val="008941F5"/>
    <w:rsid w:val="00894213"/>
    <w:rsid w:val="0089426D"/>
    <w:rsid w:val="00894975"/>
    <w:rsid w:val="00894B0F"/>
    <w:rsid w:val="008954E6"/>
    <w:rsid w:val="00895E25"/>
    <w:rsid w:val="008A0124"/>
    <w:rsid w:val="008A1ED3"/>
    <w:rsid w:val="008A2114"/>
    <w:rsid w:val="008A44E4"/>
    <w:rsid w:val="008A4584"/>
    <w:rsid w:val="008A66BD"/>
    <w:rsid w:val="008A75A2"/>
    <w:rsid w:val="008A7AD9"/>
    <w:rsid w:val="008B051C"/>
    <w:rsid w:val="008B23FB"/>
    <w:rsid w:val="008B47C1"/>
    <w:rsid w:val="008B4B31"/>
    <w:rsid w:val="008B555A"/>
    <w:rsid w:val="008B5DC3"/>
    <w:rsid w:val="008B6667"/>
    <w:rsid w:val="008C10B1"/>
    <w:rsid w:val="008C27B7"/>
    <w:rsid w:val="008C4129"/>
    <w:rsid w:val="008C57DD"/>
    <w:rsid w:val="008C7DF9"/>
    <w:rsid w:val="008D14C4"/>
    <w:rsid w:val="008D1C8D"/>
    <w:rsid w:val="008D2533"/>
    <w:rsid w:val="008D3238"/>
    <w:rsid w:val="008D4952"/>
    <w:rsid w:val="008D4E20"/>
    <w:rsid w:val="008D7547"/>
    <w:rsid w:val="008D79B3"/>
    <w:rsid w:val="008D7F54"/>
    <w:rsid w:val="008E003E"/>
    <w:rsid w:val="008E065E"/>
    <w:rsid w:val="008E0C81"/>
    <w:rsid w:val="008E177E"/>
    <w:rsid w:val="008E38E4"/>
    <w:rsid w:val="008E3EB0"/>
    <w:rsid w:val="008E4B7C"/>
    <w:rsid w:val="008E4D9B"/>
    <w:rsid w:val="008E57BD"/>
    <w:rsid w:val="008E7B41"/>
    <w:rsid w:val="008E7C99"/>
    <w:rsid w:val="008F233A"/>
    <w:rsid w:val="008F3C9F"/>
    <w:rsid w:val="008F457A"/>
    <w:rsid w:val="008F4985"/>
    <w:rsid w:val="008F5822"/>
    <w:rsid w:val="008F599D"/>
    <w:rsid w:val="008F5E98"/>
    <w:rsid w:val="008F5EA7"/>
    <w:rsid w:val="008F663D"/>
    <w:rsid w:val="008F6718"/>
    <w:rsid w:val="008F6F25"/>
    <w:rsid w:val="008F7C0D"/>
    <w:rsid w:val="00901A5B"/>
    <w:rsid w:val="00901C40"/>
    <w:rsid w:val="00901C9D"/>
    <w:rsid w:val="00902497"/>
    <w:rsid w:val="00905A6D"/>
    <w:rsid w:val="009061C8"/>
    <w:rsid w:val="0090625D"/>
    <w:rsid w:val="00906F34"/>
    <w:rsid w:val="00911966"/>
    <w:rsid w:val="00912865"/>
    <w:rsid w:val="00913CD4"/>
    <w:rsid w:val="00913F22"/>
    <w:rsid w:val="009148B4"/>
    <w:rsid w:val="00916441"/>
    <w:rsid w:val="00916831"/>
    <w:rsid w:val="00917007"/>
    <w:rsid w:val="009178E7"/>
    <w:rsid w:val="00917E18"/>
    <w:rsid w:val="0092054D"/>
    <w:rsid w:val="00920AC4"/>
    <w:rsid w:val="00920AF7"/>
    <w:rsid w:val="00920B3C"/>
    <w:rsid w:val="009211C3"/>
    <w:rsid w:val="00921FD3"/>
    <w:rsid w:val="00922CAA"/>
    <w:rsid w:val="00922DF7"/>
    <w:rsid w:val="0092353E"/>
    <w:rsid w:val="00923BCC"/>
    <w:rsid w:val="009276CB"/>
    <w:rsid w:val="009307A5"/>
    <w:rsid w:val="009317C5"/>
    <w:rsid w:val="0093333C"/>
    <w:rsid w:val="009337C6"/>
    <w:rsid w:val="009363FF"/>
    <w:rsid w:val="009369C5"/>
    <w:rsid w:val="00940151"/>
    <w:rsid w:val="00940D9C"/>
    <w:rsid w:val="00941508"/>
    <w:rsid w:val="009421C6"/>
    <w:rsid w:val="00943FE7"/>
    <w:rsid w:val="00946D71"/>
    <w:rsid w:val="009471AA"/>
    <w:rsid w:val="00952210"/>
    <w:rsid w:val="009534F8"/>
    <w:rsid w:val="00953631"/>
    <w:rsid w:val="00960E48"/>
    <w:rsid w:val="00962A08"/>
    <w:rsid w:val="009647FD"/>
    <w:rsid w:val="009655EC"/>
    <w:rsid w:val="00965751"/>
    <w:rsid w:val="009661C0"/>
    <w:rsid w:val="00966B39"/>
    <w:rsid w:val="00966B4B"/>
    <w:rsid w:val="00967679"/>
    <w:rsid w:val="00967C8E"/>
    <w:rsid w:val="0097310A"/>
    <w:rsid w:val="00973CFF"/>
    <w:rsid w:val="00976A4C"/>
    <w:rsid w:val="00977100"/>
    <w:rsid w:val="0098129E"/>
    <w:rsid w:val="009815ED"/>
    <w:rsid w:val="009824E1"/>
    <w:rsid w:val="009825E2"/>
    <w:rsid w:val="00983005"/>
    <w:rsid w:val="00983243"/>
    <w:rsid w:val="00990201"/>
    <w:rsid w:val="00991054"/>
    <w:rsid w:val="009911B9"/>
    <w:rsid w:val="00991F7E"/>
    <w:rsid w:val="009927D0"/>
    <w:rsid w:val="00993052"/>
    <w:rsid w:val="00994082"/>
    <w:rsid w:val="009940EF"/>
    <w:rsid w:val="00994AD9"/>
    <w:rsid w:val="0099586D"/>
    <w:rsid w:val="009A4B7A"/>
    <w:rsid w:val="009A4B7B"/>
    <w:rsid w:val="009A7802"/>
    <w:rsid w:val="009B0009"/>
    <w:rsid w:val="009B1678"/>
    <w:rsid w:val="009B1A9B"/>
    <w:rsid w:val="009B2CFE"/>
    <w:rsid w:val="009B4AB7"/>
    <w:rsid w:val="009B68EE"/>
    <w:rsid w:val="009C041B"/>
    <w:rsid w:val="009C14AC"/>
    <w:rsid w:val="009C2A4B"/>
    <w:rsid w:val="009C2FD6"/>
    <w:rsid w:val="009C6240"/>
    <w:rsid w:val="009C64C9"/>
    <w:rsid w:val="009C66B4"/>
    <w:rsid w:val="009C6E9A"/>
    <w:rsid w:val="009C70E1"/>
    <w:rsid w:val="009C731D"/>
    <w:rsid w:val="009C7DA9"/>
    <w:rsid w:val="009D0E5A"/>
    <w:rsid w:val="009D20C0"/>
    <w:rsid w:val="009D3658"/>
    <w:rsid w:val="009D3D95"/>
    <w:rsid w:val="009D51C6"/>
    <w:rsid w:val="009D70E8"/>
    <w:rsid w:val="009E074B"/>
    <w:rsid w:val="009E0882"/>
    <w:rsid w:val="009E1A58"/>
    <w:rsid w:val="009E1BFF"/>
    <w:rsid w:val="009E4162"/>
    <w:rsid w:val="009E44CB"/>
    <w:rsid w:val="009F0485"/>
    <w:rsid w:val="009F1A5F"/>
    <w:rsid w:val="009F2183"/>
    <w:rsid w:val="009F2BBA"/>
    <w:rsid w:val="009F325E"/>
    <w:rsid w:val="009F3E3F"/>
    <w:rsid w:val="009F5E88"/>
    <w:rsid w:val="009F63A9"/>
    <w:rsid w:val="009F65CD"/>
    <w:rsid w:val="009F6DD2"/>
    <w:rsid w:val="00A02C98"/>
    <w:rsid w:val="00A02D1C"/>
    <w:rsid w:val="00A03D75"/>
    <w:rsid w:val="00A05697"/>
    <w:rsid w:val="00A0781A"/>
    <w:rsid w:val="00A07EA8"/>
    <w:rsid w:val="00A10F12"/>
    <w:rsid w:val="00A12F26"/>
    <w:rsid w:val="00A136D2"/>
    <w:rsid w:val="00A1444A"/>
    <w:rsid w:val="00A154E4"/>
    <w:rsid w:val="00A15CB7"/>
    <w:rsid w:val="00A20161"/>
    <w:rsid w:val="00A21D45"/>
    <w:rsid w:val="00A257A2"/>
    <w:rsid w:val="00A257BC"/>
    <w:rsid w:val="00A26AD9"/>
    <w:rsid w:val="00A270E5"/>
    <w:rsid w:val="00A2797A"/>
    <w:rsid w:val="00A27B90"/>
    <w:rsid w:val="00A27BD5"/>
    <w:rsid w:val="00A307D3"/>
    <w:rsid w:val="00A30934"/>
    <w:rsid w:val="00A311B0"/>
    <w:rsid w:val="00A31C46"/>
    <w:rsid w:val="00A32301"/>
    <w:rsid w:val="00A32568"/>
    <w:rsid w:val="00A33229"/>
    <w:rsid w:val="00A34042"/>
    <w:rsid w:val="00A343C8"/>
    <w:rsid w:val="00A352F2"/>
    <w:rsid w:val="00A35D89"/>
    <w:rsid w:val="00A35FFD"/>
    <w:rsid w:val="00A3628B"/>
    <w:rsid w:val="00A379D3"/>
    <w:rsid w:val="00A4129F"/>
    <w:rsid w:val="00A41C6D"/>
    <w:rsid w:val="00A42044"/>
    <w:rsid w:val="00A43CEF"/>
    <w:rsid w:val="00A446DA"/>
    <w:rsid w:val="00A46195"/>
    <w:rsid w:val="00A47A33"/>
    <w:rsid w:val="00A503C8"/>
    <w:rsid w:val="00A50EC1"/>
    <w:rsid w:val="00A522FA"/>
    <w:rsid w:val="00A5232F"/>
    <w:rsid w:val="00A526DA"/>
    <w:rsid w:val="00A533C5"/>
    <w:rsid w:val="00A53832"/>
    <w:rsid w:val="00A555D7"/>
    <w:rsid w:val="00A55C50"/>
    <w:rsid w:val="00A55ECB"/>
    <w:rsid w:val="00A56D19"/>
    <w:rsid w:val="00A603B6"/>
    <w:rsid w:val="00A6103F"/>
    <w:rsid w:val="00A62009"/>
    <w:rsid w:val="00A6221E"/>
    <w:rsid w:val="00A62A17"/>
    <w:rsid w:val="00A62E49"/>
    <w:rsid w:val="00A64D15"/>
    <w:rsid w:val="00A65839"/>
    <w:rsid w:val="00A663F4"/>
    <w:rsid w:val="00A66B1C"/>
    <w:rsid w:val="00A67CF1"/>
    <w:rsid w:val="00A70A6F"/>
    <w:rsid w:val="00A721A9"/>
    <w:rsid w:val="00A7271E"/>
    <w:rsid w:val="00A72C54"/>
    <w:rsid w:val="00A733F9"/>
    <w:rsid w:val="00A73648"/>
    <w:rsid w:val="00A73ADB"/>
    <w:rsid w:val="00A75043"/>
    <w:rsid w:val="00A76B94"/>
    <w:rsid w:val="00A772C5"/>
    <w:rsid w:val="00A80AF3"/>
    <w:rsid w:val="00A80EBE"/>
    <w:rsid w:val="00A810CB"/>
    <w:rsid w:val="00A8162C"/>
    <w:rsid w:val="00A84921"/>
    <w:rsid w:val="00A84F14"/>
    <w:rsid w:val="00A85572"/>
    <w:rsid w:val="00A915EF"/>
    <w:rsid w:val="00A930CB"/>
    <w:rsid w:val="00A93263"/>
    <w:rsid w:val="00A94C3D"/>
    <w:rsid w:val="00A972C8"/>
    <w:rsid w:val="00A97575"/>
    <w:rsid w:val="00A97C17"/>
    <w:rsid w:val="00AA036C"/>
    <w:rsid w:val="00AA03A3"/>
    <w:rsid w:val="00AA1C16"/>
    <w:rsid w:val="00AA20F9"/>
    <w:rsid w:val="00AA317C"/>
    <w:rsid w:val="00AA3DE4"/>
    <w:rsid w:val="00AA4A06"/>
    <w:rsid w:val="00AA59F7"/>
    <w:rsid w:val="00AA63B0"/>
    <w:rsid w:val="00AA6F57"/>
    <w:rsid w:val="00AB0398"/>
    <w:rsid w:val="00AB086F"/>
    <w:rsid w:val="00AB2334"/>
    <w:rsid w:val="00AB25EB"/>
    <w:rsid w:val="00AB25FF"/>
    <w:rsid w:val="00AB27D3"/>
    <w:rsid w:val="00AB4869"/>
    <w:rsid w:val="00AB70A9"/>
    <w:rsid w:val="00AC12C3"/>
    <w:rsid w:val="00AC26BE"/>
    <w:rsid w:val="00AC28DA"/>
    <w:rsid w:val="00AC4A83"/>
    <w:rsid w:val="00AC540E"/>
    <w:rsid w:val="00AC5604"/>
    <w:rsid w:val="00AC7D50"/>
    <w:rsid w:val="00AD1C9F"/>
    <w:rsid w:val="00AD3B4C"/>
    <w:rsid w:val="00AD4765"/>
    <w:rsid w:val="00AD5CC6"/>
    <w:rsid w:val="00AD6201"/>
    <w:rsid w:val="00AD673E"/>
    <w:rsid w:val="00AD6EA5"/>
    <w:rsid w:val="00AD7444"/>
    <w:rsid w:val="00AD7AD5"/>
    <w:rsid w:val="00AE2CC0"/>
    <w:rsid w:val="00AE40A7"/>
    <w:rsid w:val="00AE4921"/>
    <w:rsid w:val="00AE7198"/>
    <w:rsid w:val="00AF06E6"/>
    <w:rsid w:val="00AF13C7"/>
    <w:rsid w:val="00AF2D7E"/>
    <w:rsid w:val="00AF398A"/>
    <w:rsid w:val="00AF4F10"/>
    <w:rsid w:val="00AF5F85"/>
    <w:rsid w:val="00AF661F"/>
    <w:rsid w:val="00AF6665"/>
    <w:rsid w:val="00AF716A"/>
    <w:rsid w:val="00AF732D"/>
    <w:rsid w:val="00B016C2"/>
    <w:rsid w:val="00B01A2E"/>
    <w:rsid w:val="00B01B59"/>
    <w:rsid w:val="00B02390"/>
    <w:rsid w:val="00B02C06"/>
    <w:rsid w:val="00B0389A"/>
    <w:rsid w:val="00B04522"/>
    <w:rsid w:val="00B05D50"/>
    <w:rsid w:val="00B07449"/>
    <w:rsid w:val="00B103D6"/>
    <w:rsid w:val="00B10B62"/>
    <w:rsid w:val="00B1130A"/>
    <w:rsid w:val="00B116EF"/>
    <w:rsid w:val="00B118F7"/>
    <w:rsid w:val="00B13B0C"/>
    <w:rsid w:val="00B15029"/>
    <w:rsid w:val="00B1559D"/>
    <w:rsid w:val="00B1736F"/>
    <w:rsid w:val="00B17602"/>
    <w:rsid w:val="00B17B25"/>
    <w:rsid w:val="00B2036A"/>
    <w:rsid w:val="00B23155"/>
    <w:rsid w:val="00B23BA2"/>
    <w:rsid w:val="00B24BFC"/>
    <w:rsid w:val="00B253A6"/>
    <w:rsid w:val="00B26A18"/>
    <w:rsid w:val="00B26B61"/>
    <w:rsid w:val="00B27C8A"/>
    <w:rsid w:val="00B31247"/>
    <w:rsid w:val="00B312DF"/>
    <w:rsid w:val="00B3252E"/>
    <w:rsid w:val="00B327C9"/>
    <w:rsid w:val="00B32AAD"/>
    <w:rsid w:val="00B35778"/>
    <w:rsid w:val="00B35DCF"/>
    <w:rsid w:val="00B35EC0"/>
    <w:rsid w:val="00B36711"/>
    <w:rsid w:val="00B3769F"/>
    <w:rsid w:val="00B37E9F"/>
    <w:rsid w:val="00B41FF3"/>
    <w:rsid w:val="00B4315F"/>
    <w:rsid w:val="00B466D7"/>
    <w:rsid w:val="00B4675E"/>
    <w:rsid w:val="00B472CA"/>
    <w:rsid w:val="00B51342"/>
    <w:rsid w:val="00B517E1"/>
    <w:rsid w:val="00B524B8"/>
    <w:rsid w:val="00B52718"/>
    <w:rsid w:val="00B52AFB"/>
    <w:rsid w:val="00B55D72"/>
    <w:rsid w:val="00B600DC"/>
    <w:rsid w:val="00B604B3"/>
    <w:rsid w:val="00B60545"/>
    <w:rsid w:val="00B60633"/>
    <w:rsid w:val="00B60C24"/>
    <w:rsid w:val="00B61AEC"/>
    <w:rsid w:val="00B61C54"/>
    <w:rsid w:val="00B61F5E"/>
    <w:rsid w:val="00B62A0B"/>
    <w:rsid w:val="00B70C3D"/>
    <w:rsid w:val="00B71D61"/>
    <w:rsid w:val="00B74FCA"/>
    <w:rsid w:val="00B755E4"/>
    <w:rsid w:val="00B76B08"/>
    <w:rsid w:val="00B76E71"/>
    <w:rsid w:val="00B775C9"/>
    <w:rsid w:val="00B80C60"/>
    <w:rsid w:val="00B82D77"/>
    <w:rsid w:val="00B82E62"/>
    <w:rsid w:val="00B834B9"/>
    <w:rsid w:val="00B841EB"/>
    <w:rsid w:val="00B84E62"/>
    <w:rsid w:val="00B85E26"/>
    <w:rsid w:val="00B86024"/>
    <w:rsid w:val="00B865A5"/>
    <w:rsid w:val="00B86B38"/>
    <w:rsid w:val="00B86E6B"/>
    <w:rsid w:val="00B9082E"/>
    <w:rsid w:val="00B92581"/>
    <w:rsid w:val="00B92E71"/>
    <w:rsid w:val="00B94800"/>
    <w:rsid w:val="00B95A69"/>
    <w:rsid w:val="00B97F01"/>
    <w:rsid w:val="00BA0482"/>
    <w:rsid w:val="00BA0C35"/>
    <w:rsid w:val="00BA2EFA"/>
    <w:rsid w:val="00BA4DF0"/>
    <w:rsid w:val="00BA5387"/>
    <w:rsid w:val="00BA5AAB"/>
    <w:rsid w:val="00BA5CF2"/>
    <w:rsid w:val="00BA6067"/>
    <w:rsid w:val="00BA627C"/>
    <w:rsid w:val="00BA73E4"/>
    <w:rsid w:val="00BA7DFA"/>
    <w:rsid w:val="00BB159F"/>
    <w:rsid w:val="00BB318F"/>
    <w:rsid w:val="00BB3EB5"/>
    <w:rsid w:val="00BB67B7"/>
    <w:rsid w:val="00BB6871"/>
    <w:rsid w:val="00BC14CF"/>
    <w:rsid w:val="00BC2DEF"/>
    <w:rsid w:val="00BC2E31"/>
    <w:rsid w:val="00BC3092"/>
    <w:rsid w:val="00BC3789"/>
    <w:rsid w:val="00BC57BD"/>
    <w:rsid w:val="00BC61CE"/>
    <w:rsid w:val="00BC62D0"/>
    <w:rsid w:val="00BC658B"/>
    <w:rsid w:val="00BC7A0C"/>
    <w:rsid w:val="00BC7A46"/>
    <w:rsid w:val="00BC7C10"/>
    <w:rsid w:val="00BC7DED"/>
    <w:rsid w:val="00BC7E76"/>
    <w:rsid w:val="00BD10F3"/>
    <w:rsid w:val="00BD1BEC"/>
    <w:rsid w:val="00BD4046"/>
    <w:rsid w:val="00BD598F"/>
    <w:rsid w:val="00BD7F4E"/>
    <w:rsid w:val="00BE1979"/>
    <w:rsid w:val="00BE21EE"/>
    <w:rsid w:val="00BE4458"/>
    <w:rsid w:val="00BE4EDB"/>
    <w:rsid w:val="00BE6374"/>
    <w:rsid w:val="00BE67D1"/>
    <w:rsid w:val="00BE7A16"/>
    <w:rsid w:val="00BF10B5"/>
    <w:rsid w:val="00BF1F68"/>
    <w:rsid w:val="00BF271E"/>
    <w:rsid w:val="00BF2CEE"/>
    <w:rsid w:val="00BF3621"/>
    <w:rsid w:val="00BF625E"/>
    <w:rsid w:val="00C02FBB"/>
    <w:rsid w:val="00C035F6"/>
    <w:rsid w:val="00C03626"/>
    <w:rsid w:val="00C03ECE"/>
    <w:rsid w:val="00C04D0F"/>
    <w:rsid w:val="00C04D37"/>
    <w:rsid w:val="00C0533F"/>
    <w:rsid w:val="00C07D7D"/>
    <w:rsid w:val="00C10AEC"/>
    <w:rsid w:val="00C125C7"/>
    <w:rsid w:val="00C13B5E"/>
    <w:rsid w:val="00C13C40"/>
    <w:rsid w:val="00C164CB"/>
    <w:rsid w:val="00C171FE"/>
    <w:rsid w:val="00C21ECF"/>
    <w:rsid w:val="00C22A52"/>
    <w:rsid w:val="00C248A7"/>
    <w:rsid w:val="00C270A4"/>
    <w:rsid w:val="00C2787F"/>
    <w:rsid w:val="00C27AFA"/>
    <w:rsid w:val="00C27D52"/>
    <w:rsid w:val="00C3099E"/>
    <w:rsid w:val="00C31245"/>
    <w:rsid w:val="00C3213E"/>
    <w:rsid w:val="00C32BAB"/>
    <w:rsid w:val="00C36459"/>
    <w:rsid w:val="00C40ABE"/>
    <w:rsid w:val="00C4252C"/>
    <w:rsid w:val="00C43AEE"/>
    <w:rsid w:val="00C44235"/>
    <w:rsid w:val="00C44335"/>
    <w:rsid w:val="00C44AB1"/>
    <w:rsid w:val="00C45ACD"/>
    <w:rsid w:val="00C474DC"/>
    <w:rsid w:val="00C52193"/>
    <w:rsid w:val="00C53CF1"/>
    <w:rsid w:val="00C53DE7"/>
    <w:rsid w:val="00C54822"/>
    <w:rsid w:val="00C562F6"/>
    <w:rsid w:val="00C56644"/>
    <w:rsid w:val="00C61DB9"/>
    <w:rsid w:val="00C61E6C"/>
    <w:rsid w:val="00C6349F"/>
    <w:rsid w:val="00C63D39"/>
    <w:rsid w:val="00C6429B"/>
    <w:rsid w:val="00C657AC"/>
    <w:rsid w:val="00C719CD"/>
    <w:rsid w:val="00C72547"/>
    <w:rsid w:val="00C72850"/>
    <w:rsid w:val="00C73AA3"/>
    <w:rsid w:val="00C755F0"/>
    <w:rsid w:val="00C77912"/>
    <w:rsid w:val="00C815E2"/>
    <w:rsid w:val="00C81FC1"/>
    <w:rsid w:val="00C85FDB"/>
    <w:rsid w:val="00C86707"/>
    <w:rsid w:val="00C91793"/>
    <w:rsid w:val="00C9195D"/>
    <w:rsid w:val="00C91A79"/>
    <w:rsid w:val="00C92C3B"/>
    <w:rsid w:val="00C93CFB"/>
    <w:rsid w:val="00C9575E"/>
    <w:rsid w:val="00C96F59"/>
    <w:rsid w:val="00CA055E"/>
    <w:rsid w:val="00CA05F6"/>
    <w:rsid w:val="00CA098B"/>
    <w:rsid w:val="00CA0A60"/>
    <w:rsid w:val="00CA2089"/>
    <w:rsid w:val="00CA2662"/>
    <w:rsid w:val="00CA34E4"/>
    <w:rsid w:val="00CA478E"/>
    <w:rsid w:val="00CA64F9"/>
    <w:rsid w:val="00CA6678"/>
    <w:rsid w:val="00CA68D8"/>
    <w:rsid w:val="00CA69E5"/>
    <w:rsid w:val="00CA6B21"/>
    <w:rsid w:val="00CA7C86"/>
    <w:rsid w:val="00CB1773"/>
    <w:rsid w:val="00CB180A"/>
    <w:rsid w:val="00CB1AD3"/>
    <w:rsid w:val="00CB5127"/>
    <w:rsid w:val="00CB5C00"/>
    <w:rsid w:val="00CB5C62"/>
    <w:rsid w:val="00CB5F84"/>
    <w:rsid w:val="00CB6108"/>
    <w:rsid w:val="00CC03FE"/>
    <w:rsid w:val="00CC10ED"/>
    <w:rsid w:val="00CC15A3"/>
    <w:rsid w:val="00CC1F24"/>
    <w:rsid w:val="00CC242C"/>
    <w:rsid w:val="00CC25D1"/>
    <w:rsid w:val="00CC27C1"/>
    <w:rsid w:val="00CC2940"/>
    <w:rsid w:val="00CC2EE6"/>
    <w:rsid w:val="00CC432A"/>
    <w:rsid w:val="00CC5993"/>
    <w:rsid w:val="00CC5BA3"/>
    <w:rsid w:val="00CC6A26"/>
    <w:rsid w:val="00CC6D7D"/>
    <w:rsid w:val="00CC7EE7"/>
    <w:rsid w:val="00CD0016"/>
    <w:rsid w:val="00CD096A"/>
    <w:rsid w:val="00CD13E1"/>
    <w:rsid w:val="00CD1D71"/>
    <w:rsid w:val="00CD27C2"/>
    <w:rsid w:val="00CD2B11"/>
    <w:rsid w:val="00CD2BEB"/>
    <w:rsid w:val="00CD3587"/>
    <w:rsid w:val="00CD4F0D"/>
    <w:rsid w:val="00CD50EE"/>
    <w:rsid w:val="00CD572E"/>
    <w:rsid w:val="00CD6241"/>
    <w:rsid w:val="00CD72F9"/>
    <w:rsid w:val="00CE1200"/>
    <w:rsid w:val="00CE37F3"/>
    <w:rsid w:val="00CE491B"/>
    <w:rsid w:val="00CE4B4D"/>
    <w:rsid w:val="00CE5584"/>
    <w:rsid w:val="00CE6817"/>
    <w:rsid w:val="00CE6CDD"/>
    <w:rsid w:val="00CE7D87"/>
    <w:rsid w:val="00CF0056"/>
    <w:rsid w:val="00CF00BA"/>
    <w:rsid w:val="00CF39EF"/>
    <w:rsid w:val="00CF5511"/>
    <w:rsid w:val="00D01FD7"/>
    <w:rsid w:val="00D02516"/>
    <w:rsid w:val="00D02680"/>
    <w:rsid w:val="00D02D1B"/>
    <w:rsid w:val="00D039F6"/>
    <w:rsid w:val="00D03C87"/>
    <w:rsid w:val="00D042A1"/>
    <w:rsid w:val="00D05418"/>
    <w:rsid w:val="00D05E98"/>
    <w:rsid w:val="00D06CBE"/>
    <w:rsid w:val="00D072AF"/>
    <w:rsid w:val="00D076A9"/>
    <w:rsid w:val="00D15004"/>
    <w:rsid w:val="00D1706C"/>
    <w:rsid w:val="00D21143"/>
    <w:rsid w:val="00D22DC1"/>
    <w:rsid w:val="00D234F6"/>
    <w:rsid w:val="00D24E8F"/>
    <w:rsid w:val="00D259B4"/>
    <w:rsid w:val="00D25FAC"/>
    <w:rsid w:val="00D2749E"/>
    <w:rsid w:val="00D30D4B"/>
    <w:rsid w:val="00D325BB"/>
    <w:rsid w:val="00D34603"/>
    <w:rsid w:val="00D34F2C"/>
    <w:rsid w:val="00D34F73"/>
    <w:rsid w:val="00D35745"/>
    <w:rsid w:val="00D3644A"/>
    <w:rsid w:val="00D410AE"/>
    <w:rsid w:val="00D41AE4"/>
    <w:rsid w:val="00D42DC9"/>
    <w:rsid w:val="00D43C11"/>
    <w:rsid w:val="00D441A7"/>
    <w:rsid w:val="00D44652"/>
    <w:rsid w:val="00D44FE7"/>
    <w:rsid w:val="00D466A8"/>
    <w:rsid w:val="00D47835"/>
    <w:rsid w:val="00D52432"/>
    <w:rsid w:val="00D52FEF"/>
    <w:rsid w:val="00D5341E"/>
    <w:rsid w:val="00D535CE"/>
    <w:rsid w:val="00D55DF1"/>
    <w:rsid w:val="00D55F7B"/>
    <w:rsid w:val="00D563F0"/>
    <w:rsid w:val="00D567BB"/>
    <w:rsid w:val="00D60956"/>
    <w:rsid w:val="00D61B3A"/>
    <w:rsid w:val="00D61DE0"/>
    <w:rsid w:val="00D632C4"/>
    <w:rsid w:val="00D64C1A"/>
    <w:rsid w:val="00D6721C"/>
    <w:rsid w:val="00D67EDF"/>
    <w:rsid w:val="00D71255"/>
    <w:rsid w:val="00D723B1"/>
    <w:rsid w:val="00D73610"/>
    <w:rsid w:val="00D7576B"/>
    <w:rsid w:val="00D7590A"/>
    <w:rsid w:val="00D75C0E"/>
    <w:rsid w:val="00D8142C"/>
    <w:rsid w:val="00D81F58"/>
    <w:rsid w:val="00D825DB"/>
    <w:rsid w:val="00D8266A"/>
    <w:rsid w:val="00D82A65"/>
    <w:rsid w:val="00D84082"/>
    <w:rsid w:val="00D85573"/>
    <w:rsid w:val="00D858DF"/>
    <w:rsid w:val="00D859AF"/>
    <w:rsid w:val="00D8779B"/>
    <w:rsid w:val="00D931A0"/>
    <w:rsid w:val="00D93F1B"/>
    <w:rsid w:val="00D94490"/>
    <w:rsid w:val="00D948D4"/>
    <w:rsid w:val="00D95E45"/>
    <w:rsid w:val="00D95EBB"/>
    <w:rsid w:val="00DA08D5"/>
    <w:rsid w:val="00DA1356"/>
    <w:rsid w:val="00DA1A22"/>
    <w:rsid w:val="00DA1AE3"/>
    <w:rsid w:val="00DA1CF9"/>
    <w:rsid w:val="00DA2770"/>
    <w:rsid w:val="00DA5E4E"/>
    <w:rsid w:val="00DA6EBA"/>
    <w:rsid w:val="00DA738B"/>
    <w:rsid w:val="00DB0A53"/>
    <w:rsid w:val="00DB16A1"/>
    <w:rsid w:val="00DB1CAF"/>
    <w:rsid w:val="00DB37C1"/>
    <w:rsid w:val="00DB3AA8"/>
    <w:rsid w:val="00DB467C"/>
    <w:rsid w:val="00DB4DCC"/>
    <w:rsid w:val="00DB5DA7"/>
    <w:rsid w:val="00DB6836"/>
    <w:rsid w:val="00DB71ED"/>
    <w:rsid w:val="00DB746A"/>
    <w:rsid w:val="00DB7C4E"/>
    <w:rsid w:val="00DC0608"/>
    <w:rsid w:val="00DC2570"/>
    <w:rsid w:val="00DC25F9"/>
    <w:rsid w:val="00DC346C"/>
    <w:rsid w:val="00DC49FD"/>
    <w:rsid w:val="00DC590D"/>
    <w:rsid w:val="00DD0737"/>
    <w:rsid w:val="00DD1C2A"/>
    <w:rsid w:val="00DD2A40"/>
    <w:rsid w:val="00DD3550"/>
    <w:rsid w:val="00DD3693"/>
    <w:rsid w:val="00DD36E0"/>
    <w:rsid w:val="00DD5760"/>
    <w:rsid w:val="00DD7D14"/>
    <w:rsid w:val="00DE21CA"/>
    <w:rsid w:val="00DE28A2"/>
    <w:rsid w:val="00DE2F99"/>
    <w:rsid w:val="00DE4732"/>
    <w:rsid w:val="00DE4E31"/>
    <w:rsid w:val="00DF1F26"/>
    <w:rsid w:val="00DF205C"/>
    <w:rsid w:val="00DF27F9"/>
    <w:rsid w:val="00DF32A8"/>
    <w:rsid w:val="00DF5FD6"/>
    <w:rsid w:val="00E005F8"/>
    <w:rsid w:val="00E00FEF"/>
    <w:rsid w:val="00E012CB"/>
    <w:rsid w:val="00E01741"/>
    <w:rsid w:val="00E0232C"/>
    <w:rsid w:val="00E03469"/>
    <w:rsid w:val="00E0404B"/>
    <w:rsid w:val="00E0413F"/>
    <w:rsid w:val="00E0445F"/>
    <w:rsid w:val="00E048F3"/>
    <w:rsid w:val="00E05EDE"/>
    <w:rsid w:val="00E06B29"/>
    <w:rsid w:val="00E111D2"/>
    <w:rsid w:val="00E12656"/>
    <w:rsid w:val="00E13783"/>
    <w:rsid w:val="00E1482B"/>
    <w:rsid w:val="00E14D84"/>
    <w:rsid w:val="00E14DC4"/>
    <w:rsid w:val="00E15C6A"/>
    <w:rsid w:val="00E15E75"/>
    <w:rsid w:val="00E16B0C"/>
    <w:rsid w:val="00E16F0D"/>
    <w:rsid w:val="00E21AE2"/>
    <w:rsid w:val="00E2325F"/>
    <w:rsid w:val="00E23F44"/>
    <w:rsid w:val="00E244D7"/>
    <w:rsid w:val="00E260F0"/>
    <w:rsid w:val="00E26A74"/>
    <w:rsid w:val="00E2700F"/>
    <w:rsid w:val="00E27602"/>
    <w:rsid w:val="00E30186"/>
    <w:rsid w:val="00E3128D"/>
    <w:rsid w:val="00E315DB"/>
    <w:rsid w:val="00E31E77"/>
    <w:rsid w:val="00E3367C"/>
    <w:rsid w:val="00E361B4"/>
    <w:rsid w:val="00E379A0"/>
    <w:rsid w:val="00E37BB6"/>
    <w:rsid w:val="00E40664"/>
    <w:rsid w:val="00E41336"/>
    <w:rsid w:val="00E417AD"/>
    <w:rsid w:val="00E41BB7"/>
    <w:rsid w:val="00E42609"/>
    <w:rsid w:val="00E431F6"/>
    <w:rsid w:val="00E44BEB"/>
    <w:rsid w:val="00E47072"/>
    <w:rsid w:val="00E50144"/>
    <w:rsid w:val="00E50EDE"/>
    <w:rsid w:val="00E5161A"/>
    <w:rsid w:val="00E531D0"/>
    <w:rsid w:val="00E53EB5"/>
    <w:rsid w:val="00E54CF7"/>
    <w:rsid w:val="00E559F8"/>
    <w:rsid w:val="00E5757F"/>
    <w:rsid w:val="00E618E6"/>
    <w:rsid w:val="00E61F16"/>
    <w:rsid w:val="00E62D0F"/>
    <w:rsid w:val="00E638A8"/>
    <w:rsid w:val="00E650AA"/>
    <w:rsid w:val="00E6677E"/>
    <w:rsid w:val="00E6760F"/>
    <w:rsid w:val="00E67A5A"/>
    <w:rsid w:val="00E70408"/>
    <w:rsid w:val="00E741CF"/>
    <w:rsid w:val="00E755C1"/>
    <w:rsid w:val="00E7589F"/>
    <w:rsid w:val="00E764EC"/>
    <w:rsid w:val="00E769E2"/>
    <w:rsid w:val="00E80027"/>
    <w:rsid w:val="00E80610"/>
    <w:rsid w:val="00E82EFD"/>
    <w:rsid w:val="00E830C9"/>
    <w:rsid w:val="00E84543"/>
    <w:rsid w:val="00E8470D"/>
    <w:rsid w:val="00E84D6F"/>
    <w:rsid w:val="00E869B0"/>
    <w:rsid w:val="00E86AC3"/>
    <w:rsid w:val="00E8738A"/>
    <w:rsid w:val="00E91425"/>
    <w:rsid w:val="00E91C03"/>
    <w:rsid w:val="00E92DAE"/>
    <w:rsid w:val="00E93431"/>
    <w:rsid w:val="00E9343D"/>
    <w:rsid w:val="00E96279"/>
    <w:rsid w:val="00E96E31"/>
    <w:rsid w:val="00E96EC6"/>
    <w:rsid w:val="00E97667"/>
    <w:rsid w:val="00E97892"/>
    <w:rsid w:val="00EA21D5"/>
    <w:rsid w:val="00EA5739"/>
    <w:rsid w:val="00EA644F"/>
    <w:rsid w:val="00EB0952"/>
    <w:rsid w:val="00EB2015"/>
    <w:rsid w:val="00EB2A7C"/>
    <w:rsid w:val="00EB35D8"/>
    <w:rsid w:val="00EB3D0B"/>
    <w:rsid w:val="00EB49C5"/>
    <w:rsid w:val="00EB5C72"/>
    <w:rsid w:val="00EB6374"/>
    <w:rsid w:val="00EB6702"/>
    <w:rsid w:val="00EC0472"/>
    <w:rsid w:val="00EC074D"/>
    <w:rsid w:val="00EC14FC"/>
    <w:rsid w:val="00EC20C1"/>
    <w:rsid w:val="00EC4183"/>
    <w:rsid w:val="00EC53CC"/>
    <w:rsid w:val="00EC661F"/>
    <w:rsid w:val="00EC6B31"/>
    <w:rsid w:val="00EC6B5D"/>
    <w:rsid w:val="00EC72C5"/>
    <w:rsid w:val="00EC7C23"/>
    <w:rsid w:val="00ED0495"/>
    <w:rsid w:val="00ED1F91"/>
    <w:rsid w:val="00ED23E4"/>
    <w:rsid w:val="00ED32C7"/>
    <w:rsid w:val="00ED534A"/>
    <w:rsid w:val="00ED6F8D"/>
    <w:rsid w:val="00EE174E"/>
    <w:rsid w:val="00EE2F99"/>
    <w:rsid w:val="00EE4908"/>
    <w:rsid w:val="00EE7BDA"/>
    <w:rsid w:val="00EF0152"/>
    <w:rsid w:val="00EF16B8"/>
    <w:rsid w:val="00EF219B"/>
    <w:rsid w:val="00EF45C0"/>
    <w:rsid w:val="00EF73FA"/>
    <w:rsid w:val="00F01351"/>
    <w:rsid w:val="00F034C2"/>
    <w:rsid w:val="00F03918"/>
    <w:rsid w:val="00F04309"/>
    <w:rsid w:val="00F052C1"/>
    <w:rsid w:val="00F065B2"/>
    <w:rsid w:val="00F072E9"/>
    <w:rsid w:val="00F07391"/>
    <w:rsid w:val="00F0761F"/>
    <w:rsid w:val="00F078D6"/>
    <w:rsid w:val="00F10AD7"/>
    <w:rsid w:val="00F10F08"/>
    <w:rsid w:val="00F14046"/>
    <w:rsid w:val="00F14954"/>
    <w:rsid w:val="00F15748"/>
    <w:rsid w:val="00F1581C"/>
    <w:rsid w:val="00F15F96"/>
    <w:rsid w:val="00F170FC"/>
    <w:rsid w:val="00F17544"/>
    <w:rsid w:val="00F17746"/>
    <w:rsid w:val="00F202C5"/>
    <w:rsid w:val="00F20305"/>
    <w:rsid w:val="00F22015"/>
    <w:rsid w:val="00F22AC7"/>
    <w:rsid w:val="00F2433E"/>
    <w:rsid w:val="00F24BDD"/>
    <w:rsid w:val="00F2548A"/>
    <w:rsid w:val="00F25E2A"/>
    <w:rsid w:val="00F26489"/>
    <w:rsid w:val="00F27B83"/>
    <w:rsid w:val="00F27CF2"/>
    <w:rsid w:val="00F31656"/>
    <w:rsid w:val="00F32EAF"/>
    <w:rsid w:val="00F33808"/>
    <w:rsid w:val="00F36446"/>
    <w:rsid w:val="00F374A3"/>
    <w:rsid w:val="00F406EA"/>
    <w:rsid w:val="00F4188B"/>
    <w:rsid w:val="00F4258E"/>
    <w:rsid w:val="00F435C1"/>
    <w:rsid w:val="00F45078"/>
    <w:rsid w:val="00F45AF3"/>
    <w:rsid w:val="00F46193"/>
    <w:rsid w:val="00F50350"/>
    <w:rsid w:val="00F51DEF"/>
    <w:rsid w:val="00F51F55"/>
    <w:rsid w:val="00F52E6C"/>
    <w:rsid w:val="00F53DD3"/>
    <w:rsid w:val="00F553A9"/>
    <w:rsid w:val="00F560D9"/>
    <w:rsid w:val="00F56342"/>
    <w:rsid w:val="00F56B73"/>
    <w:rsid w:val="00F57C12"/>
    <w:rsid w:val="00F57E66"/>
    <w:rsid w:val="00F61F38"/>
    <w:rsid w:val="00F62656"/>
    <w:rsid w:val="00F63843"/>
    <w:rsid w:val="00F65322"/>
    <w:rsid w:val="00F6543E"/>
    <w:rsid w:val="00F66205"/>
    <w:rsid w:val="00F66B5D"/>
    <w:rsid w:val="00F70AF0"/>
    <w:rsid w:val="00F7140C"/>
    <w:rsid w:val="00F71499"/>
    <w:rsid w:val="00F72843"/>
    <w:rsid w:val="00F737D6"/>
    <w:rsid w:val="00F75825"/>
    <w:rsid w:val="00F81C32"/>
    <w:rsid w:val="00F81DD6"/>
    <w:rsid w:val="00F82DE9"/>
    <w:rsid w:val="00F8458C"/>
    <w:rsid w:val="00F84CEA"/>
    <w:rsid w:val="00F84F7C"/>
    <w:rsid w:val="00F86026"/>
    <w:rsid w:val="00F87577"/>
    <w:rsid w:val="00F875E1"/>
    <w:rsid w:val="00F87809"/>
    <w:rsid w:val="00F90216"/>
    <w:rsid w:val="00F941DA"/>
    <w:rsid w:val="00F941ED"/>
    <w:rsid w:val="00F94423"/>
    <w:rsid w:val="00F966C6"/>
    <w:rsid w:val="00FA0BA1"/>
    <w:rsid w:val="00FA349E"/>
    <w:rsid w:val="00FA3C05"/>
    <w:rsid w:val="00FA4BE0"/>
    <w:rsid w:val="00FB07B0"/>
    <w:rsid w:val="00FB0982"/>
    <w:rsid w:val="00FB1765"/>
    <w:rsid w:val="00FB18A7"/>
    <w:rsid w:val="00FB20C7"/>
    <w:rsid w:val="00FB3E38"/>
    <w:rsid w:val="00FB3FE0"/>
    <w:rsid w:val="00FB5C09"/>
    <w:rsid w:val="00FB5D0F"/>
    <w:rsid w:val="00FC078D"/>
    <w:rsid w:val="00FC0CCD"/>
    <w:rsid w:val="00FC1E8C"/>
    <w:rsid w:val="00FC361C"/>
    <w:rsid w:val="00FC495F"/>
    <w:rsid w:val="00FC4E62"/>
    <w:rsid w:val="00FC593E"/>
    <w:rsid w:val="00FC73C4"/>
    <w:rsid w:val="00FD0172"/>
    <w:rsid w:val="00FD16C3"/>
    <w:rsid w:val="00FD2B89"/>
    <w:rsid w:val="00FD60AD"/>
    <w:rsid w:val="00FE019D"/>
    <w:rsid w:val="00FE0766"/>
    <w:rsid w:val="00FE1B99"/>
    <w:rsid w:val="00FE24E0"/>
    <w:rsid w:val="00FE2E16"/>
    <w:rsid w:val="00FE3602"/>
    <w:rsid w:val="00FE416F"/>
    <w:rsid w:val="00FE41A8"/>
    <w:rsid w:val="00FE6589"/>
    <w:rsid w:val="00FE6A18"/>
    <w:rsid w:val="00FF0597"/>
    <w:rsid w:val="00FF0FFA"/>
    <w:rsid w:val="00FF2D90"/>
    <w:rsid w:val="00FF3CD3"/>
    <w:rsid w:val="00FF6B1C"/>
    <w:rsid w:val="00FF7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07ED6F"/>
  <w15:docId w15:val="{51631EDF-FD0F-476D-BAD1-118A5EC20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23DF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1">
    <w:name w:val="heading 1"/>
    <w:basedOn w:val="a0"/>
    <w:next w:val="a0"/>
    <w:link w:val="12"/>
    <w:qFormat/>
    <w:rsid w:val="00DF1F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rsid w:val="00DF1F2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F1F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BF271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2762DA"/>
    <w:pPr>
      <w:ind w:left="720"/>
      <w:contextualSpacing/>
    </w:pPr>
  </w:style>
  <w:style w:type="table" w:styleId="a6">
    <w:name w:val="Table Grid"/>
    <w:basedOn w:val="a2"/>
    <w:uiPriority w:val="39"/>
    <w:rsid w:val="002762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unhideWhenUsed/>
    <w:rsid w:val="002762DA"/>
    <w:rPr>
      <w:color w:val="000080"/>
      <w:u w:val="single"/>
    </w:rPr>
  </w:style>
  <w:style w:type="paragraph" w:customStyle="1" w:styleId="10">
    <w:name w:val="ЗАГОЛОВОК1"/>
    <w:basedOn w:val="a0"/>
    <w:link w:val="13"/>
    <w:qFormat/>
    <w:rsid w:val="00130A26"/>
    <w:pPr>
      <w:keepNext/>
      <w:numPr>
        <w:numId w:val="3"/>
      </w:numPr>
      <w:spacing w:line="276" w:lineRule="auto"/>
      <w:ind w:left="1134" w:hanging="425"/>
      <w:outlineLvl w:val="0"/>
    </w:pPr>
    <w:rPr>
      <w:b/>
      <w:bCs/>
      <w:caps/>
      <w:sz w:val="32"/>
      <w:szCs w:val="26"/>
    </w:rPr>
  </w:style>
  <w:style w:type="paragraph" w:customStyle="1" w:styleId="2">
    <w:name w:val="ЗАГОЛОВОК2"/>
    <w:basedOn w:val="a0"/>
    <w:link w:val="22"/>
    <w:qFormat/>
    <w:rsid w:val="009276CB"/>
    <w:pPr>
      <w:numPr>
        <w:numId w:val="5"/>
      </w:numPr>
      <w:spacing w:line="480" w:lineRule="auto"/>
    </w:pPr>
    <w:rPr>
      <w:b/>
      <w:szCs w:val="28"/>
    </w:rPr>
  </w:style>
  <w:style w:type="character" w:customStyle="1" w:styleId="13">
    <w:name w:val="ЗАГОЛОВОК1 Знак"/>
    <w:basedOn w:val="a1"/>
    <w:link w:val="10"/>
    <w:rsid w:val="00130A26"/>
    <w:rPr>
      <w:rFonts w:ascii="Times New Roman" w:eastAsia="Times New Roman" w:hAnsi="Times New Roman" w:cs="Times New Roman"/>
      <w:b/>
      <w:bCs/>
      <w:caps/>
      <w:sz w:val="32"/>
      <w:szCs w:val="26"/>
      <w:lang w:eastAsia="ru-RU"/>
    </w:rPr>
  </w:style>
  <w:style w:type="character" w:customStyle="1" w:styleId="12">
    <w:name w:val="Заголовок 1 Знак"/>
    <w:basedOn w:val="a1"/>
    <w:link w:val="11"/>
    <w:rsid w:val="00DF1F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8">
    <w:name w:val="ОСНОВНОЙ_ТЕКСТ"/>
    <w:basedOn w:val="a0"/>
    <w:link w:val="a9"/>
    <w:qFormat/>
    <w:rsid w:val="00DF1F26"/>
    <w:rPr>
      <w:szCs w:val="28"/>
      <w:lang w:val="en-US"/>
    </w:rPr>
  </w:style>
  <w:style w:type="character" w:customStyle="1" w:styleId="22">
    <w:name w:val="ЗАГОЛОВОК2 Знак"/>
    <w:basedOn w:val="a1"/>
    <w:link w:val="2"/>
    <w:rsid w:val="009276CB"/>
    <w:rPr>
      <w:rFonts w:ascii="Times New Roman" w:hAnsi="Times New Roman" w:cs="Times New Roman"/>
      <w:b/>
      <w:sz w:val="28"/>
      <w:szCs w:val="28"/>
    </w:rPr>
  </w:style>
  <w:style w:type="paragraph" w:customStyle="1" w:styleId="a">
    <w:name w:val="НУМЕР_СПИСОК"/>
    <w:basedOn w:val="a8"/>
    <w:link w:val="aa"/>
    <w:qFormat/>
    <w:rsid w:val="00DF1F26"/>
    <w:pPr>
      <w:numPr>
        <w:numId w:val="1"/>
      </w:numPr>
    </w:pPr>
  </w:style>
  <w:style w:type="character" w:customStyle="1" w:styleId="a9">
    <w:name w:val="ОСНОВНОЙ_ТЕКСТ Знак"/>
    <w:basedOn w:val="a1"/>
    <w:link w:val="a8"/>
    <w:rsid w:val="00DF1F26"/>
    <w:rPr>
      <w:rFonts w:ascii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1"/>
    <w:link w:val="20"/>
    <w:uiPriority w:val="9"/>
    <w:semiHidden/>
    <w:rsid w:val="00DF1F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a">
    <w:name w:val="НУМЕР_СПИСОК Знак"/>
    <w:basedOn w:val="a9"/>
    <w:link w:val="a"/>
    <w:rsid w:val="00DF1F26"/>
    <w:rPr>
      <w:rFonts w:ascii="Times New Roman" w:hAnsi="Times New Roman" w:cs="Times New Roman"/>
      <w:sz w:val="28"/>
      <w:szCs w:val="28"/>
      <w:lang w:val="en-US"/>
    </w:rPr>
  </w:style>
  <w:style w:type="paragraph" w:styleId="14">
    <w:name w:val="toc 1"/>
    <w:basedOn w:val="a0"/>
    <w:next w:val="a0"/>
    <w:autoRedefine/>
    <w:uiPriority w:val="39"/>
    <w:unhideWhenUsed/>
    <w:qFormat/>
    <w:rsid w:val="00ED0495"/>
    <w:pPr>
      <w:tabs>
        <w:tab w:val="left" w:pos="440"/>
        <w:tab w:val="left" w:pos="1100"/>
        <w:tab w:val="right" w:leader="dot" w:pos="9346"/>
      </w:tabs>
      <w:spacing w:line="276" w:lineRule="auto"/>
      <w:ind w:firstLine="0"/>
    </w:pPr>
    <w:rPr>
      <w:rFonts w:eastAsiaTheme="minorEastAsia"/>
      <w:noProof/>
      <w:szCs w:val="28"/>
    </w:rPr>
  </w:style>
  <w:style w:type="character" w:customStyle="1" w:styleId="30">
    <w:name w:val="Заголовок 3 Знак"/>
    <w:basedOn w:val="a1"/>
    <w:link w:val="3"/>
    <w:uiPriority w:val="9"/>
    <w:rsid w:val="00DF1F2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qFormat/>
    <w:rsid w:val="00DF1F26"/>
    <w:pPr>
      <w:spacing w:after="100"/>
      <w:ind w:left="220"/>
    </w:pPr>
  </w:style>
  <w:style w:type="paragraph" w:styleId="ab">
    <w:name w:val="TOC Heading"/>
    <w:basedOn w:val="11"/>
    <w:next w:val="a0"/>
    <w:uiPriority w:val="39"/>
    <w:unhideWhenUsed/>
    <w:qFormat/>
    <w:rsid w:val="00B94800"/>
    <w:pPr>
      <w:outlineLvl w:val="9"/>
    </w:pPr>
  </w:style>
  <w:style w:type="paragraph" w:styleId="ac">
    <w:name w:val="Balloon Text"/>
    <w:basedOn w:val="a0"/>
    <w:link w:val="ad"/>
    <w:uiPriority w:val="99"/>
    <w:semiHidden/>
    <w:unhideWhenUsed/>
    <w:rsid w:val="00A311B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A311B0"/>
    <w:rPr>
      <w:rFonts w:ascii="Segoe UI" w:hAnsi="Segoe UI" w:cs="Segoe UI"/>
      <w:sz w:val="18"/>
      <w:szCs w:val="18"/>
    </w:rPr>
  </w:style>
  <w:style w:type="paragraph" w:styleId="ae">
    <w:name w:val="header"/>
    <w:basedOn w:val="a0"/>
    <w:link w:val="af"/>
    <w:unhideWhenUsed/>
    <w:rsid w:val="00E1482B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1"/>
    <w:link w:val="ae"/>
    <w:rsid w:val="00E1482B"/>
  </w:style>
  <w:style w:type="paragraph" w:styleId="af0">
    <w:name w:val="footer"/>
    <w:basedOn w:val="a0"/>
    <w:link w:val="af1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rsid w:val="00E1482B"/>
  </w:style>
  <w:style w:type="character" w:customStyle="1" w:styleId="a5">
    <w:name w:val="Абзац списка Знак"/>
    <w:basedOn w:val="a1"/>
    <w:link w:val="a4"/>
    <w:uiPriority w:val="34"/>
    <w:rsid w:val="00A53832"/>
  </w:style>
  <w:style w:type="paragraph" w:styleId="af2">
    <w:name w:val="caption"/>
    <w:aliases w:val="ПОДПИСЬ2"/>
    <w:basedOn w:val="a0"/>
    <w:next w:val="a0"/>
    <w:link w:val="af3"/>
    <w:uiPriority w:val="35"/>
    <w:unhideWhenUsed/>
    <w:qFormat/>
    <w:rsid w:val="005F6900"/>
    <w:pPr>
      <w:spacing w:after="200"/>
      <w:jc w:val="center"/>
    </w:pPr>
    <w:rPr>
      <w:iCs/>
      <w:color w:val="000000" w:themeColor="text1"/>
      <w:szCs w:val="18"/>
    </w:rPr>
  </w:style>
  <w:style w:type="paragraph" w:customStyle="1" w:styleId="af4">
    <w:name w:val="ПОДПИСЬ"/>
    <w:basedOn w:val="af2"/>
    <w:link w:val="af5"/>
    <w:qFormat/>
    <w:rsid w:val="00CF0056"/>
    <w:pPr>
      <w:spacing w:after="0"/>
      <w:contextualSpacing/>
    </w:pPr>
    <w:rPr>
      <w:b/>
      <w:sz w:val="24"/>
    </w:rPr>
  </w:style>
  <w:style w:type="character" w:styleId="af6">
    <w:name w:val="FollowedHyperlink"/>
    <w:basedOn w:val="a1"/>
    <w:uiPriority w:val="99"/>
    <w:semiHidden/>
    <w:unhideWhenUsed/>
    <w:rsid w:val="0057007A"/>
    <w:rPr>
      <w:color w:val="954F72" w:themeColor="followedHyperlink"/>
      <w:u w:val="single"/>
    </w:rPr>
  </w:style>
  <w:style w:type="character" w:customStyle="1" w:styleId="af3">
    <w:name w:val="Название объекта Знак"/>
    <w:aliases w:val="ПОДПИСЬ2 Знак"/>
    <w:basedOn w:val="a1"/>
    <w:link w:val="af2"/>
    <w:uiPriority w:val="35"/>
    <w:rsid w:val="005F6900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af5">
    <w:name w:val="ПОДПИСЬ Знак"/>
    <w:basedOn w:val="af3"/>
    <w:link w:val="af4"/>
    <w:rsid w:val="00CF0056"/>
    <w:rPr>
      <w:rFonts w:ascii="Times New Roman" w:hAnsi="Times New Roman"/>
      <w:b/>
      <w:iCs/>
      <w:color w:val="000000" w:themeColor="text1"/>
      <w:sz w:val="24"/>
      <w:szCs w:val="18"/>
    </w:rPr>
  </w:style>
  <w:style w:type="paragraph" w:styleId="24">
    <w:name w:val="Body Text Indent 2"/>
    <w:basedOn w:val="a0"/>
    <w:link w:val="25"/>
    <w:rsid w:val="000E4264"/>
    <w:pPr>
      <w:ind w:firstLine="720"/>
    </w:pPr>
  </w:style>
  <w:style w:type="character" w:customStyle="1" w:styleId="25">
    <w:name w:val="Основной текст с отступом 2 Знак"/>
    <w:basedOn w:val="a1"/>
    <w:link w:val="24"/>
    <w:rsid w:val="000E42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7">
    <w:name w:val="Normal (Web)"/>
    <w:basedOn w:val="a0"/>
    <w:uiPriority w:val="99"/>
    <w:unhideWhenUsed/>
    <w:rsid w:val="00063224"/>
    <w:pPr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iw">
    <w:name w:val="iw"/>
    <w:basedOn w:val="a1"/>
    <w:rsid w:val="00063224"/>
  </w:style>
  <w:style w:type="character" w:customStyle="1" w:styleId="iwtooltip">
    <w:name w:val="iw__tooltip"/>
    <w:basedOn w:val="a1"/>
    <w:rsid w:val="00063224"/>
  </w:style>
  <w:style w:type="paragraph" w:styleId="af8">
    <w:name w:val="Subtitle"/>
    <w:basedOn w:val="a0"/>
    <w:next w:val="a0"/>
    <w:link w:val="af9"/>
    <w:uiPriority w:val="11"/>
    <w:rsid w:val="006016AB"/>
    <w:pPr>
      <w:numPr>
        <w:ilvl w:val="1"/>
      </w:numPr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f9">
    <w:name w:val="Подзаголовок Знак"/>
    <w:basedOn w:val="a1"/>
    <w:link w:val="af8"/>
    <w:uiPriority w:val="11"/>
    <w:rsid w:val="006016AB"/>
    <w:rPr>
      <w:rFonts w:eastAsiaTheme="minorEastAsia"/>
      <w:color w:val="5A5A5A" w:themeColor="text1" w:themeTint="A5"/>
      <w:spacing w:val="15"/>
    </w:rPr>
  </w:style>
  <w:style w:type="character" w:customStyle="1" w:styleId="15">
    <w:name w:val="Неразрешенное упоминание1"/>
    <w:basedOn w:val="a1"/>
    <w:uiPriority w:val="99"/>
    <w:semiHidden/>
    <w:unhideWhenUsed/>
    <w:rsid w:val="009F63A9"/>
    <w:rPr>
      <w:color w:val="605E5C"/>
      <w:shd w:val="clear" w:color="auto" w:fill="E1DFDD"/>
    </w:rPr>
  </w:style>
  <w:style w:type="paragraph" w:styleId="afa">
    <w:name w:val="Body Text"/>
    <w:basedOn w:val="a0"/>
    <w:link w:val="afb"/>
    <w:uiPriority w:val="99"/>
    <w:unhideWhenUsed/>
    <w:rsid w:val="00AB70A9"/>
    <w:pPr>
      <w:spacing w:after="120"/>
    </w:pPr>
  </w:style>
  <w:style w:type="character" w:customStyle="1" w:styleId="afb">
    <w:name w:val="Основной текст Знак"/>
    <w:basedOn w:val="a1"/>
    <w:link w:val="afa"/>
    <w:uiPriority w:val="99"/>
    <w:rsid w:val="00AB70A9"/>
  </w:style>
  <w:style w:type="character" w:styleId="afc">
    <w:name w:val="Emphasis"/>
    <w:basedOn w:val="a1"/>
    <w:uiPriority w:val="20"/>
    <w:qFormat/>
    <w:rsid w:val="002F665F"/>
    <w:rPr>
      <w:i/>
      <w:iCs/>
    </w:rPr>
  </w:style>
  <w:style w:type="character" w:customStyle="1" w:styleId="40">
    <w:name w:val="Заголовок 4 Знак"/>
    <w:basedOn w:val="a1"/>
    <w:link w:val="4"/>
    <w:uiPriority w:val="9"/>
    <w:semiHidden/>
    <w:rsid w:val="00BF27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1">
    <w:name w:val="toc 3"/>
    <w:basedOn w:val="a0"/>
    <w:next w:val="a0"/>
    <w:autoRedefine/>
    <w:uiPriority w:val="39"/>
    <w:unhideWhenUsed/>
    <w:qFormat/>
    <w:rsid w:val="007F05D6"/>
    <w:pPr>
      <w:spacing w:after="100"/>
      <w:ind w:left="440"/>
    </w:pPr>
    <w:rPr>
      <w:rFonts w:eastAsiaTheme="minorEastAsia"/>
    </w:rPr>
  </w:style>
  <w:style w:type="character" w:customStyle="1" w:styleId="term">
    <w:name w:val="term"/>
    <w:basedOn w:val="a1"/>
    <w:rsid w:val="00D410AE"/>
  </w:style>
  <w:style w:type="paragraph" w:styleId="afd">
    <w:name w:val="No Spacing"/>
    <w:uiPriority w:val="1"/>
    <w:qFormat/>
    <w:rsid w:val="000A7BC0"/>
    <w:pPr>
      <w:spacing w:after="0" w:line="240" w:lineRule="auto"/>
    </w:pPr>
  </w:style>
  <w:style w:type="character" w:styleId="afe">
    <w:name w:val="Strong"/>
    <w:basedOn w:val="a1"/>
    <w:uiPriority w:val="22"/>
    <w:qFormat/>
    <w:rsid w:val="005F3882"/>
    <w:rPr>
      <w:b/>
      <w:bCs/>
    </w:rPr>
  </w:style>
  <w:style w:type="character" w:customStyle="1" w:styleId="apple-converted-space">
    <w:name w:val="apple-converted-space"/>
    <w:rsid w:val="003E4B6B"/>
  </w:style>
  <w:style w:type="character" w:styleId="aff">
    <w:name w:val="page number"/>
    <w:basedOn w:val="a1"/>
    <w:uiPriority w:val="99"/>
    <w:semiHidden/>
    <w:unhideWhenUsed/>
    <w:rsid w:val="00C44235"/>
  </w:style>
  <w:style w:type="character" w:styleId="HTML">
    <w:name w:val="HTML Code"/>
    <w:basedOn w:val="a1"/>
    <w:uiPriority w:val="99"/>
    <w:semiHidden/>
    <w:unhideWhenUsed/>
    <w:rsid w:val="00ED23E4"/>
    <w:rPr>
      <w:rFonts w:ascii="Courier New" w:eastAsia="Times New Roman" w:hAnsi="Courier New" w:cs="Courier New"/>
      <w:sz w:val="20"/>
      <w:szCs w:val="20"/>
    </w:rPr>
  </w:style>
  <w:style w:type="character" w:customStyle="1" w:styleId="seosummary">
    <w:name w:val="seosummary"/>
    <w:basedOn w:val="a1"/>
    <w:rsid w:val="002E3577"/>
  </w:style>
  <w:style w:type="character" w:customStyle="1" w:styleId="tag">
    <w:name w:val="tag"/>
    <w:basedOn w:val="a1"/>
    <w:rsid w:val="001C6AAA"/>
  </w:style>
  <w:style w:type="character" w:customStyle="1" w:styleId="attribute">
    <w:name w:val="attribute"/>
    <w:basedOn w:val="a1"/>
    <w:rsid w:val="00574FFB"/>
  </w:style>
  <w:style w:type="paragraph" w:customStyle="1" w:styleId="1">
    <w:name w:val="ЗАГОЛОВОК 1"/>
    <w:basedOn w:val="11"/>
    <w:link w:val="16"/>
    <w:qFormat/>
    <w:rsid w:val="00A27BD5"/>
    <w:pPr>
      <w:keepLines w:val="0"/>
      <w:numPr>
        <w:numId w:val="21"/>
      </w:numPr>
      <w:spacing w:before="0" w:line="276" w:lineRule="auto"/>
      <w:ind w:left="993" w:hanging="284"/>
    </w:pPr>
    <w:rPr>
      <w:rFonts w:ascii="Times New Roman" w:eastAsia="Calibri" w:hAnsi="Times New Roman" w:cs="Arial"/>
      <w:b/>
      <w:bCs/>
      <w:color w:val="auto"/>
      <w:kern w:val="32"/>
      <w:lang w:eastAsia="en-US"/>
    </w:rPr>
  </w:style>
  <w:style w:type="character" w:customStyle="1" w:styleId="16">
    <w:name w:val="ЗАГОЛОВОК 1 Знак"/>
    <w:link w:val="1"/>
    <w:rsid w:val="00A27BD5"/>
    <w:rPr>
      <w:rFonts w:ascii="Times New Roman" w:eastAsia="Calibri" w:hAnsi="Times New Roman" w:cs="Arial"/>
      <w:b/>
      <w:bCs/>
      <w:kern w:val="32"/>
      <w:sz w:val="32"/>
      <w:szCs w:val="32"/>
    </w:rPr>
  </w:style>
  <w:style w:type="paragraph" w:customStyle="1" w:styleId="aff0">
    <w:name w:val="Обычный текст"/>
    <w:basedOn w:val="a0"/>
    <w:link w:val="aff1"/>
    <w:uiPriority w:val="99"/>
    <w:rsid w:val="00A27BD5"/>
    <w:pPr>
      <w:spacing w:line="360" w:lineRule="auto"/>
      <w:ind w:firstLine="425"/>
    </w:pPr>
    <w:rPr>
      <w:szCs w:val="28"/>
    </w:rPr>
  </w:style>
  <w:style w:type="character" w:customStyle="1" w:styleId="aff1">
    <w:name w:val="Обычный текст Знак"/>
    <w:link w:val="aff0"/>
    <w:uiPriority w:val="99"/>
    <w:rsid w:val="00A27BD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2">
    <w:name w:val="Курсач"/>
    <w:basedOn w:val="aff0"/>
    <w:link w:val="aff3"/>
    <w:qFormat/>
    <w:rsid w:val="00A27BD5"/>
    <w:pPr>
      <w:ind w:firstLine="851"/>
    </w:pPr>
  </w:style>
  <w:style w:type="character" w:customStyle="1" w:styleId="aff3">
    <w:name w:val="Курсач Знак"/>
    <w:link w:val="aff2"/>
    <w:rsid w:val="00A27BD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HTML0">
    <w:name w:val="HTML Keyboard"/>
    <w:basedOn w:val="a1"/>
    <w:uiPriority w:val="99"/>
    <w:semiHidden/>
    <w:unhideWhenUsed/>
    <w:rsid w:val="00DF27F9"/>
    <w:rPr>
      <w:rFonts w:ascii="Courier New" w:eastAsia="Times New Roman" w:hAnsi="Courier New" w:cs="Courier New"/>
      <w:sz w:val="20"/>
      <w:szCs w:val="20"/>
    </w:rPr>
  </w:style>
  <w:style w:type="paragraph" w:styleId="HTML1">
    <w:name w:val="HTML Preformatted"/>
    <w:basedOn w:val="a0"/>
    <w:link w:val="HTML2"/>
    <w:uiPriority w:val="99"/>
    <w:semiHidden/>
    <w:unhideWhenUsed/>
    <w:rsid w:val="002D7C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lang w:val="en-US" w:eastAsia="en-US"/>
    </w:rPr>
  </w:style>
  <w:style w:type="character" w:customStyle="1" w:styleId="HTML2">
    <w:name w:val="Стандартный HTML Знак"/>
    <w:basedOn w:val="a1"/>
    <w:link w:val="HTML1"/>
    <w:uiPriority w:val="99"/>
    <w:semiHidden/>
    <w:rsid w:val="002D7C40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token">
    <w:name w:val="token"/>
    <w:basedOn w:val="a1"/>
    <w:rsid w:val="002D7C40"/>
  </w:style>
  <w:style w:type="character" w:customStyle="1" w:styleId="st-label">
    <w:name w:val="st-label"/>
    <w:basedOn w:val="a1"/>
    <w:rsid w:val="00D42DC9"/>
  </w:style>
  <w:style w:type="character" w:customStyle="1" w:styleId="st-shares">
    <w:name w:val="st-shares"/>
    <w:basedOn w:val="a1"/>
    <w:rsid w:val="00D42D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89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9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89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1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53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993091">
          <w:marLeft w:val="0"/>
          <w:marRight w:val="0"/>
          <w:marTop w:val="30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601108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885090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846988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164773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506721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25306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45987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61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712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755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6210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43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136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1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5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4988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0896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2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31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7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3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1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8692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63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3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097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07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00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mozilla.org/ru/docs/Learn/JavaScript/First_steps/Variable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s://developer.mozilla.org/ru/docs/Learn/JavaScript/First_steps/Variables" TargetMode="External"/><Relationship Id="rId19" Type="http://schemas.openxmlformats.org/officeDocument/2006/relationships/image" Target="media/image7.png"/><Relationship Id="rId31" Type="http://schemas.openxmlformats.org/officeDocument/2006/relationships/hyperlink" Target="file:///D:\%D1%83%D0%BD%D0%B8%D0%B2%D0%B5%D1%80\4%20%D0%BA%D1%83%D1%80%D1%81\%D0%A2%D0%98%D0%9F\%D0%AD%D0%A0%D0%A3%D0%94_%D0%A2%D0%98%D0%9F\&#1058;&#1077;&#1086;&#1088;&#1080;&#1103;\content\Part1\lk1_16\lk1_16.htm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ru/docs/Learn/JavaScript/First_steps/Variable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hyperlink" Target="https://developer.mozilla.org/ru/docs/Learn/JavaScript/First_steps/Variables" TargetMode="External"/><Relationship Id="rId3" Type="http://schemas.openxmlformats.org/officeDocument/2006/relationships/styles" Target="styles.xml"/><Relationship Id="rId12" Type="http://schemas.openxmlformats.org/officeDocument/2006/relationships/hyperlink" Target="https://developer.mozilla.org/ru/docs/Learn/JavaScript/First_steps/Variable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F2E19-DEBA-42AC-99B3-8F6265FBF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20</Pages>
  <Words>2886</Words>
  <Characters>16453</Characters>
  <Application>Microsoft Office Word</Application>
  <DocSecurity>0</DocSecurity>
  <Lines>137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19301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</dc:creator>
  <cp:keywords/>
  <dc:description/>
  <cp:lastModifiedBy>Влад Дрозд</cp:lastModifiedBy>
  <cp:revision>97</cp:revision>
  <cp:lastPrinted>2021-11-28T12:49:00Z</cp:lastPrinted>
  <dcterms:created xsi:type="dcterms:W3CDTF">2021-12-11T11:47:00Z</dcterms:created>
  <dcterms:modified xsi:type="dcterms:W3CDTF">2021-12-15T18:05:00Z</dcterms:modified>
</cp:coreProperties>
</file>