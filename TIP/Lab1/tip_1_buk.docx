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2AA80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Министерство образования Республики Беларусь</w:t>
      </w:r>
    </w:p>
    <w:p w14:paraId="6643C7B7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</w:p>
    <w:p w14:paraId="5151A1CE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Учреждение образования</w:t>
      </w:r>
    </w:p>
    <w:p w14:paraId="43B92C02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БЕЛОРУССКИЙ ГОСУДАРСТВЕННЫЙ УНИВЕРСИТЕТ</w:t>
      </w:r>
    </w:p>
    <w:p w14:paraId="31DA3034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ИНФОРМАТИКИ И РАДИОЭЛЕКТРОНИКИ</w:t>
      </w:r>
    </w:p>
    <w:p w14:paraId="1A780ED0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</w:p>
    <w:p w14:paraId="0ADD05D3" w14:textId="77777777" w:rsidR="003E4B6B" w:rsidRPr="003E4B6B" w:rsidRDefault="003E4B6B" w:rsidP="00A4508E">
      <w:pPr>
        <w:spacing w:line="276" w:lineRule="auto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Факультет информационных технологий и управления</w:t>
      </w:r>
    </w:p>
    <w:p w14:paraId="5C353556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</w:p>
    <w:p w14:paraId="004BFB3D" w14:textId="77777777" w:rsidR="003E4B6B" w:rsidRPr="003E4B6B" w:rsidRDefault="00A4508E" w:rsidP="00A4508E">
      <w:pPr>
        <w:spacing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 автоматизированных систем</w:t>
      </w:r>
    </w:p>
    <w:p w14:paraId="7DF20236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484BD485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024C0C5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3D03FFDC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D7B80E6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660CD98F" w14:textId="77777777" w:rsid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6033345" w14:textId="77777777" w:rsidR="00A4508E" w:rsidRPr="003E4B6B" w:rsidRDefault="00A4508E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3D29C43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Отчет</w:t>
      </w:r>
    </w:p>
    <w:p w14:paraId="11C160AD" w14:textId="77777777" w:rsidR="003E4B6B" w:rsidRPr="003E4B6B" w:rsidRDefault="003E4B6B" w:rsidP="00A4508E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по лабораторной работе №1</w:t>
      </w:r>
    </w:p>
    <w:p w14:paraId="42A69860" w14:textId="77777777" w:rsidR="003E4B6B" w:rsidRPr="003E4B6B" w:rsidRDefault="003E4B6B" w:rsidP="00A4508E">
      <w:pPr>
        <w:pStyle w:val="afa"/>
        <w:spacing w:after="0" w:line="276" w:lineRule="auto"/>
        <w:contextualSpacing/>
        <w:jc w:val="center"/>
        <w:rPr>
          <w:b/>
          <w:caps/>
          <w:sz w:val="28"/>
          <w:szCs w:val="28"/>
        </w:rPr>
      </w:pPr>
      <w:r w:rsidRPr="003E4B6B">
        <w:rPr>
          <w:sz w:val="28"/>
          <w:szCs w:val="28"/>
        </w:rPr>
        <w:t xml:space="preserve"> «Работа с </w:t>
      </w:r>
      <w:r w:rsidRPr="003E4B6B">
        <w:rPr>
          <w:i/>
          <w:sz w:val="28"/>
          <w:szCs w:val="28"/>
          <w:lang w:val="en-US"/>
        </w:rPr>
        <w:t>HTML</w:t>
      </w:r>
      <w:r w:rsidRPr="003E4B6B">
        <w:rPr>
          <w:sz w:val="28"/>
          <w:szCs w:val="28"/>
        </w:rPr>
        <w:t xml:space="preserve"> и </w:t>
      </w:r>
      <w:r w:rsidRPr="003E4B6B">
        <w:rPr>
          <w:i/>
          <w:sz w:val="28"/>
          <w:szCs w:val="28"/>
          <w:lang w:val="en-US"/>
        </w:rPr>
        <w:t>CSS</w:t>
      </w:r>
      <w:r w:rsidRPr="003E4B6B">
        <w:rPr>
          <w:sz w:val="28"/>
          <w:szCs w:val="28"/>
        </w:rPr>
        <w:t>»</w:t>
      </w:r>
    </w:p>
    <w:p w14:paraId="0C307850" w14:textId="14A9FE3F" w:rsidR="003E4B6B" w:rsidRPr="00633AA8" w:rsidRDefault="003E4B6B" w:rsidP="00A4508E">
      <w:pPr>
        <w:spacing w:line="276" w:lineRule="auto"/>
        <w:contextualSpacing/>
        <w:jc w:val="center"/>
        <w:rPr>
          <w:sz w:val="28"/>
          <w:szCs w:val="28"/>
          <w:lang w:val="en-US"/>
        </w:rPr>
      </w:pPr>
      <w:r w:rsidRPr="003E4B6B">
        <w:rPr>
          <w:sz w:val="28"/>
          <w:szCs w:val="28"/>
        </w:rPr>
        <w:t>Вариант №1</w:t>
      </w:r>
      <w:r w:rsidR="00633AA8">
        <w:rPr>
          <w:sz w:val="28"/>
          <w:szCs w:val="28"/>
          <w:lang w:val="en-US"/>
        </w:rPr>
        <w:t>0</w:t>
      </w:r>
    </w:p>
    <w:p w14:paraId="3A845BF2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02C82650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37284E8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B619AD0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A7D08F0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49CC9DE7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49D28208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tbl>
      <w:tblPr>
        <w:tblW w:w="9648" w:type="dxa"/>
        <w:tblLook w:val="00A0" w:firstRow="1" w:lastRow="0" w:firstColumn="1" w:lastColumn="0" w:noHBand="0" w:noVBand="0"/>
      </w:tblPr>
      <w:tblGrid>
        <w:gridCol w:w="5868"/>
        <w:gridCol w:w="3780"/>
      </w:tblGrid>
      <w:tr w:rsidR="003E4B6B" w:rsidRPr="003E4B6B" w14:paraId="4CFB1703" w14:textId="77777777" w:rsidTr="00D24E8F">
        <w:tc>
          <w:tcPr>
            <w:tcW w:w="5868" w:type="dxa"/>
          </w:tcPr>
          <w:p w14:paraId="2BD341F4" w14:textId="77777777" w:rsidR="003E4B6B" w:rsidRPr="003E4B6B" w:rsidRDefault="00F01E2B" w:rsidP="00A4508E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3E4B6B" w:rsidRPr="003E4B6B">
              <w:rPr>
                <w:sz w:val="28"/>
                <w:szCs w:val="28"/>
              </w:rPr>
              <w:t>:</w:t>
            </w:r>
          </w:p>
          <w:p w14:paraId="6295E755" w14:textId="4571A373" w:rsidR="003E4B6B" w:rsidRPr="009572A7" w:rsidRDefault="003E4B6B" w:rsidP="00A4508E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ст. гр. 82060</w:t>
            </w:r>
            <w:r w:rsidR="00571226" w:rsidRPr="009572A7">
              <w:rPr>
                <w:sz w:val="28"/>
                <w:szCs w:val="28"/>
              </w:rPr>
              <w:t>3</w:t>
            </w:r>
          </w:p>
          <w:p w14:paraId="2BD8A2D6" w14:textId="41507500" w:rsidR="003E4B6B" w:rsidRPr="003E4B6B" w:rsidRDefault="009572A7" w:rsidP="00A4508E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Дрозд</w:t>
            </w:r>
            <w:r w:rsidR="0097796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977961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3E4B6B" w:rsidRPr="003E4B6B">
              <w:rPr>
                <w:sz w:val="28"/>
                <w:szCs w:val="28"/>
              </w:rPr>
              <w:t>.</w:t>
            </w:r>
          </w:p>
          <w:p w14:paraId="30EBC85B" w14:textId="77777777" w:rsidR="003E4B6B" w:rsidRPr="003E4B6B" w:rsidRDefault="003E4B6B" w:rsidP="009B2CFE">
            <w:pPr>
              <w:spacing w:line="276" w:lineRule="auto"/>
              <w:contextualSpacing/>
              <w:rPr>
                <w:sz w:val="28"/>
                <w:szCs w:val="28"/>
              </w:rPr>
            </w:pPr>
          </w:p>
        </w:tc>
        <w:tc>
          <w:tcPr>
            <w:tcW w:w="3780" w:type="dxa"/>
          </w:tcPr>
          <w:p w14:paraId="60721204" w14:textId="77777777" w:rsidR="003E4B6B" w:rsidRPr="003E4B6B" w:rsidRDefault="003E4B6B" w:rsidP="00D24E8F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Проверил:</w:t>
            </w:r>
          </w:p>
          <w:p w14:paraId="1329FDD2" w14:textId="77777777" w:rsidR="003E4B6B" w:rsidRPr="003E4B6B" w:rsidRDefault="003E4B6B" w:rsidP="00D24E8F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А. Л.</w:t>
            </w:r>
            <w:r w:rsidR="002B1A04">
              <w:rPr>
                <w:sz w:val="28"/>
                <w:szCs w:val="28"/>
              </w:rPr>
              <w:t xml:space="preserve"> Гончаревич</w:t>
            </w:r>
          </w:p>
        </w:tc>
      </w:tr>
    </w:tbl>
    <w:p w14:paraId="57AEB0FE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3C8F77C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FCB2983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0045BC9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241F5A6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779D406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37C7A12E" w14:textId="77777777" w:rsidR="00A4508E" w:rsidRDefault="003E4B6B" w:rsidP="003622F6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Минск 2021</w:t>
      </w:r>
    </w:p>
    <w:p w14:paraId="007F21A1" w14:textId="77777777" w:rsidR="000C4C2B" w:rsidRDefault="000C4C2B" w:rsidP="003622F6">
      <w:pPr>
        <w:spacing w:line="276" w:lineRule="auto"/>
        <w:contextualSpacing/>
        <w:jc w:val="center"/>
        <w:rPr>
          <w:sz w:val="28"/>
          <w:szCs w:val="28"/>
        </w:rPr>
      </w:pPr>
    </w:p>
    <w:p w14:paraId="2839CEA5" w14:textId="77777777" w:rsidR="00A4508E" w:rsidRDefault="00663754" w:rsidP="00663754">
      <w:pPr>
        <w:jc w:val="center"/>
        <w:rPr>
          <w:b/>
          <w:sz w:val="32"/>
          <w:szCs w:val="32"/>
        </w:rPr>
      </w:pPr>
      <w:r w:rsidRPr="00663754">
        <w:rPr>
          <w:b/>
          <w:sz w:val="32"/>
          <w:szCs w:val="32"/>
        </w:rPr>
        <w:lastRenderedPageBreak/>
        <w:t>СОДЕРЖАНИЕ</w:t>
      </w:r>
    </w:p>
    <w:p w14:paraId="4CB9496A" w14:textId="77777777" w:rsidR="00663754" w:rsidRPr="00F5723C" w:rsidRDefault="00663754" w:rsidP="00663754">
      <w:pPr>
        <w:jc w:val="center"/>
        <w:rPr>
          <w:b/>
          <w:sz w:val="28"/>
          <w:szCs w:val="32"/>
        </w:rPr>
      </w:pPr>
    </w:p>
    <w:p w14:paraId="7B4232B2" w14:textId="77777777" w:rsidR="00E2605A" w:rsidRPr="00A91A4C" w:rsidRDefault="00663754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b/>
          <w:caps w:val="0"/>
          <w:sz w:val="32"/>
          <w:szCs w:val="32"/>
        </w:rPr>
        <w:fldChar w:fldCharType="begin"/>
      </w:r>
      <w:r w:rsidRPr="00A91A4C">
        <w:rPr>
          <w:b/>
          <w:caps w:val="0"/>
          <w:sz w:val="32"/>
          <w:szCs w:val="32"/>
        </w:rPr>
        <w:instrText xml:space="preserve"> TOC \o "1-3" \u </w:instrText>
      </w:r>
      <w:r w:rsidRPr="00A91A4C">
        <w:rPr>
          <w:b/>
          <w:caps w:val="0"/>
          <w:sz w:val="32"/>
          <w:szCs w:val="32"/>
        </w:rPr>
        <w:fldChar w:fldCharType="separate"/>
      </w:r>
      <w:r w:rsidR="00E2605A" w:rsidRPr="00A91A4C">
        <w:rPr>
          <w:caps w:val="0"/>
        </w:rPr>
        <w:t>1</w:t>
      </w:r>
      <w:r w:rsidR="00E2605A"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Цель работы</w:t>
      </w:r>
      <w:r w:rsidR="00E2605A" w:rsidRPr="00A91A4C">
        <w:rPr>
          <w:caps w:val="0"/>
        </w:rPr>
        <w:tab/>
      </w:r>
      <w:r w:rsidR="00E2605A" w:rsidRPr="00A91A4C">
        <w:rPr>
          <w:caps w:val="0"/>
        </w:rPr>
        <w:fldChar w:fldCharType="begin"/>
      </w:r>
      <w:r w:rsidR="00E2605A" w:rsidRPr="00A91A4C">
        <w:rPr>
          <w:caps w:val="0"/>
        </w:rPr>
        <w:instrText xml:space="preserve"> PAGEREF _Toc84807471 \h </w:instrText>
      </w:r>
      <w:r w:rsidR="00E2605A" w:rsidRPr="00A91A4C">
        <w:rPr>
          <w:caps w:val="0"/>
        </w:rPr>
      </w:r>
      <w:r w:rsidR="00E2605A" w:rsidRPr="00A91A4C">
        <w:rPr>
          <w:caps w:val="0"/>
        </w:rPr>
        <w:fldChar w:fldCharType="separate"/>
      </w:r>
      <w:r w:rsidR="00E2605A" w:rsidRPr="00A91A4C">
        <w:rPr>
          <w:caps w:val="0"/>
        </w:rPr>
        <w:t>3</w:t>
      </w:r>
      <w:r w:rsidR="00E2605A" w:rsidRPr="00A91A4C">
        <w:rPr>
          <w:caps w:val="0"/>
        </w:rPr>
        <w:fldChar w:fldCharType="end"/>
      </w:r>
    </w:p>
    <w:p w14:paraId="359FCE40" w14:textId="77777777" w:rsidR="00E2605A" w:rsidRPr="00A91A4C" w:rsidRDefault="00E2605A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2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Постановка задачи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_Toc84807472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4</w:t>
      </w:r>
      <w:r w:rsidRPr="00A91A4C">
        <w:rPr>
          <w:caps w:val="0"/>
        </w:rPr>
        <w:fldChar w:fldCharType="end"/>
      </w:r>
    </w:p>
    <w:p w14:paraId="4EB84331" w14:textId="77777777" w:rsidR="00E2605A" w:rsidRPr="00A91A4C" w:rsidRDefault="00E2605A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3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Аналитический обзор литературы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_Toc84807473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5</w:t>
      </w:r>
      <w:r w:rsidRPr="00A91A4C">
        <w:rPr>
          <w:caps w:val="0"/>
        </w:rPr>
        <w:fldChar w:fldCharType="end"/>
      </w:r>
    </w:p>
    <w:p w14:paraId="0DF695C1" w14:textId="77777777" w:rsidR="00E2605A" w:rsidRPr="00A91A4C" w:rsidRDefault="00E2605A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4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Ход работы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_Toc84807474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8</w:t>
      </w:r>
      <w:r w:rsidRPr="00A91A4C">
        <w:rPr>
          <w:caps w:val="0"/>
        </w:rPr>
        <w:fldChar w:fldCharType="end"/>
      </w:r>
    </w:p>
    <w:p w14:paraId="47DBD69E" w14:textId="77777777" w:rsidR="00E2605A" w:rsidRPr="00A91A4C" w:rsidRDefault="00A91A4C" w:rsidP="00CA171D">
      <w:pPr>
        <w:pStyle w:val="13"/>
        <w:spacing w:after="0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rPr>
          <w:caps w:val="0"/>
        </w:rPr>
        <w:t>Заключение</w:t>
      </w:r>
      <w:r w:rsidR="00E2605A" w:rsidRPr="00A91A4C">
        <w:rPr>
          <w:caps w:val="0"/>
        </w:rPr>
        <w:tab/>
      </w:r>
      <w:r w:rsidR="00E2605A" w:rsidRPr="00A91A4C">
        <w:rPr>
          <w:caps w:val="0"/>
        </w:rPr>
        <w:fldChar w:fldCharType="begin"/>
      </w:r>
      <w:r w:rsidR="00E2605A" w:rsidRPr="00A91A4C">
        <w:rPr>
          <w:caps w:val="0"/>
        </w:rPr>
        <w:instrText xml:space="preserve"> PAGEREF _Toc84807475 \h </w:instrText>
      </w:r>
      <w:r w:rsidR="00E2605A" w:rsidRPr="00A91A4C">
        <w:rPr>
          <w:caps w:val="0"/>
        </w:rPr>
      </w:r>
      <w:r w:rsidR="00E2605A" w:rsidRPr="00A91A4C">
        <w:rPr>
          <w:caps w:val="0"/>
        </w:rPr>
        <w:fldChar w:fldCharType="separate"/>
      </w:r>
      <w:r w:rsidR="00E2605A" w:rsidRPr="00A91A4C">
        <w:rPr>
          <w:caps w:val="0"/>
        </w:rPr>
        <w:t>18</w:t>
      </w:r>
      <w:r w:rsidR="00E2605A" w:rsidRPr="00A91A4C">
        <w:rPr>
          <w:caps w:val="0"/>
        </w:rPr>
        <w:fldChar w:fldCharType="end"/>
      </w:r>
    </w:p>
    <w:p w14:paraId="57C54C81" w14:textId="77777777" w:rsidR="00A31850" w:rsidRDefault="00663754" w:rsidP="00A31850">
      <w:pPr>
        <w:jc w:val="center"/>
        <w:rPr>
          <w:b/>
          <w:sz w:val="32"/>
          <w:szCs w:val="32"/>
        </w:rPr>
        <w:sectPr w:rsidR="00A31850" w:rsidSect="000A5258">
          <w:footerReference w:type="default" r:id="rId8"/>
          <w:footerReference w:type="first" r:id="rId9"/>
          <w:type w:val="continuous"/>
          <w:pgSz w:w="11906" w:h="16838"/>
          <w:pgMar w:top="1134" w:right="849" w:bottom="1134" w:left="1701" w:header="709" w:footer="709" w:gutter="0"/>
          <w:cols w:space="708"/>
          <w:docGrid w:linePitch="360"/>
        </w:sectPr>
      </w:pPr>
      <w:r w:rsidRPr="00A91A4C">
        <w:rPr>
          <w:b/>
          <w:sz w:val="32"/>
          <w:szCs w:val="32"/>
        </w:rPr>
        <w:fldChar w:fldCharType="end"/>
      </w:r>
    </w:p>
    <w:p w14:paraId="4714DA4A" w14:textId="77777777" w:rsidR="003622F6" w:rsidRPr="001C6115" w:rsidRDefault="003622F6" w:rsidP="00DF1000">
      <w:pPr>
        <w:pStyle w:val="1"/>
      </w:pPr>
      <w:bookmarkStart w:id="0" w:name="_Toc84807471"/>
      <w:r w:rsidRPr="002A6296">
        <w:lastRenderedPageBreak/>
        <w:t>ЦЕЛЬ РАБОТЫ</w:t>
      </w:r>
      <w:bookmarkEnd w:id="0"/>
    </w:p>
    <w:p w14:paraId="0607122B" w14:textId="77777777" w:rsidR="003622F6" w:rsidRPr="003E4B6B" w:rsidRDefault="003622F6" w:rsidP="003622F6">
      <w:pPr>
        <w:spacing w:line="276" w:lineRule="auto"/>
        <w:ind w:firstLine="709"/>
        <w:contextualSpacing/>
        <w:rPr>
          <w:sz w:val="28"/>
          <w:szCs w:val="28"/>
        </w:rPr>
      </w:pPr>
    </w:p>
    <w:p w14:paraId="5850A175" w14:textId="77777777" w:rsidR="00A31850" w:rsidRDefault="00DF1000" w:rsidP="00DF1000">
      <w:pPr>
        <w:spacing w:after="160" w:line="259" w:lineRule="auto"/>
        <w:ind w:firstLine="708"/>
        <w:jc w:val="both"/>
        <w:rPr>
          <w:sz w:val="28"/>
          <w:szCs w:val="28"/>
        </w:rPr>
        <w:sectPr w:rsidR="00A31850" w:rsidSect="00A31850">
          <w:headerReference w:type="first" r:id="rId10"/>
          <w:footerReference w:type="first" r:id="rId11"/>
          <w:pgSz w:w="11906" w:h="16838"/>
          <w:pgMar w:top="1134" w:right="849" w:bottom="1134" w:left="1701" w:header="709" w:footer="709" w:gutter="0"/>
          <w:cols w:space="708"/>
          <w:titlePg/>
          <w:docGrid w:linePitch="360"/>
        </w:sectPr>
      </w:pPr>
      <w:r w:rsidRPr="00DF1000">
        <w:rPr>
          <w:sz w:val="28"/>
          <w:szCs w:val="28"/>
        </w:rPr>
        <w:t xml:space="preserve">Целью данной лабораторной работы является изучение языка гипертекстовой разметки </w:t>
      </w:r>
      <w:r w:rsidRPr="00DF1000">
        <w:rPr>
          <w:i/>
          <w:sz w:val="28"/>
          <w:szCs w:val="28"/>
        </w:rPr>
        <w:t>HTML</w:t>
      </w:r>
      <w:r w:rsidRPr="00DF1000">
        <w:rPr>
          <w:sz w:val="28"/>
          <w:szCs w:val="28"/>
        </w:rPr>
        <w:t xml:space="preserve"> и каскадных таблиц стилей </w:t>
      </w:r>
      <w:r w:rsidRPr="00DF1000">
        <w:rPr>
          <w:i/>
          <w:sz w:val="28"/>
          <w:szCs w:val="28"/>
        </w:rPr>
        <w:t>CSS</w:t>
      </w:r>
      <w:r w:rsidRPr="00DF1000">
        <w:rPr>
          <w:sz w:val="28"/>
          <w:szCs w:val="28"/>
        </w:rPr>
        <w:t>, а также применение</w:t>
      </w:r>
      <w:r>
        <w:rPr>
          <w:sz w:val="28"/>
          <w:szCs w:val="28"/>
        </w:rPr>
        <w:t xml:space="preserve"> полученных</w:t>
      </w:r>
      <w:r w:rsidRPr="00DF1000">
        <w:rPr>
          <w:sz w:val="28"/>
          <w:szCs w:val="28"/>
        </w:rPr>
        <w:t xml:space="preserve"> навыков при разработке веб-страниц.</w:t>
      </w:r>
    </w:p>
    <w:p w14:paraId="284EFB4B" w14:textId="77777777" w:rsidR="00A24E87" w:rsidRDefault="00423018" w:rsidP="00DF1000">
      <w:pPr>
        <w:pStyle w:val="1"/>
      </w:pPr>
      <w:bookmarkStart w:id="1" w:name="_Toc84807472"/>
      <w:r>
        <w:lastRenderedPageBreak/>
        <w:t>ПОСТАНОВКА ЗАДАЧИ</w:t>
      </w:r>
      <w:bookmarkEnd w:id="1"/>
    </w:p>
    <w:p w14:paraId="790B3466" w14:textId="77777777" w:rsidR="00B156CE" w:rsidRPr="00B156CE" w:rsidRDefault="00B156CE" w:rsidP="00B156CE"/>
    <w:p w14:paraId="3DE62A2F" w14:textId="568BED53" w:rsidR="00423018" w:rsidRPr="009B2569" w:rsidRDefault="009A301B" w:rsidP="00F26439">
      <w:pPr>
        <w:ind w:firstLine="708"/>
        <w:jc w:val="both"/>
        <w:rPr>
          <w:sz w:val="28"/>
          <w:szCs w:val="28"/>
        </w:rPr>
      </w:pPr>
      <w:r w:rsidRPr="009B2569">
        <w:rPr>
          <w:sz w:val="28"/>
          <w:szCs w:val="28"/>
        </w:rPr>
        <w:t>В ходе выполнения данной лабораторной работы необходимо создать восьмистраничный веб-сайт на тему «</w:t>
      </w:r>
      <w:r w:rsidR="0037460F">
        <w:rPr>
          <w:sz w:val="28"/>
          <w:szCs w:val="28"/>
        </w:rPr>
        <w:t>Новые технологии</w:t>
      </w:r>
      <w:r w:rsidRPr="009B2569">
        <w:rPr>
          <w:sz w:val="28"/>
          <w:szCs w:val="28"/>
        </w:rPr>
        <w:t>».</w:t>
      </w:r>
    </w:p>
    <w:p w14:paraId="41ED341A" w14:textId="408ECDAA" w:rsidR="00055B84" w:rsidRPr="00113E02" w:rsidRDefault="00055B84" w:rsidP="00F26439">
      <w:pPr>
        <w:spacing w:line="276" w:lineRule="auto"/>
        <w:ind w:firstLine="708"/>
        <w:jc w:val="both"/>
        <w:rPr>
          <w:sz w:val="28"/>
          <w:szCs w:val="28"/>
        </w:rPr>
      </w:pPr>
      <w:r w:rsidRPr="009B2569">
        <w:rPr>
          <w:sz w:val="28"/>
          <w:szCs w:val="28"/>
        </w:rPr>
        <w:t>Са</w:t>
      </w:r>
      <w:r w:rsidR="005D3C80">
        <w:rPr>
          <w:sz w:val="28"/>
          <w:szCs w:val="28"/>
        </w:rPr>
        <w:t>йт содержит восемь</w:t>
      </w:r>
      <w:r w:rsidR="008F28AF" w:rsidRPr="009B2569">
        <w:rPr>
          <w:sz w:val="28"/>
          <w:szCs w:val="28"/>
        </w:rPr>
        <w:t xml:space="preserve"> страниц. На</w:t>
      </w:r>
      <w:r w:rsidRPr="009B2569">
        <w:rPr>
          <w:sz w:val="28"/>
          <w:szCs w:val="28"/>
        </w:rPr>
        <w:t xml:space="preserve"> странице</w:t>
      </w:r>
      <w:r w:rsidR="008F28AF" w:rsidRPr="009B2569">
        <w:rPr>
          <w:sz w:val="28"/>
          <w:szCs w:val="28"/>
        </w:rPr>
        <w:t xml:space="preserve"> «</w:t>
      </w:r>
      <w:r w:rsidR="00FE7E4C">
        <w:rPr>
          <w:sz w:val="28"/>
          <w:szCs w:val="28"/>
        </w:rPr>
        <w:t>Новые технологии</w:t>
      </w:r>
      <w:r w:rsidR="008F28AF" w:rsidRPr="009B2569">
        <w:rPr>
          <w:sz w:val="28"/>
          <w:szCs w:val="28"/>
        </w:rPr>
        <w:t>»</w:t>
      </w:r>
      <w:r w:rsidRPr="009B2569">
        <w:rPr>
          <w:sz w:val="28"/>
          <w:szCs w:val="28"/>
        </w:rPr>
        <w:t xml:space="preserve"> содержится</w:t>
      </w:r>
      <w:r w:rsidR="00225C43" w:rsidRPr="009B2569">
        <w:rPr>
          <w:sz w:val="28"/>
          <w:szCs w:val="28"/>
        </w:rPr>
        <w:t xml:space="preserve"> </w:t>
      </w:r>
      <w:r w:rsidR="000E4388">
        <w:rPr>
          <w:sz w:val="28"/>
          <w:szCs w:val="28"/>
        </w:rPr>
        <w:t>описание</w:t>
      </w:r>
      <w:r w:rsidR="00225C43" w:rsidRPr="009B2569">
        <w:rPr>
          <w:sz w:val="28"/>
          <w:szCs w:val="28"/>
        </w:rPr>
        <w:t xml:space="preserve"> </w:t>
      </w:r>
      <w:r w:rsidR="00896F57">
        <w:rPr>
          <w:sz w:val="28"/>
          <w:szCs w:val="28"/>
        </w:rPr>
        <w:t>новых технологий</w:t>
      </w:r>
      <w:r w:rsidR="00225C43" w:rsidRPr="009B2569">
        <w:rPr>
          <w:sz w:val="28"/>
          <w:szCs w:val="28"/>
        </w:rPr>
        <w:t>. На странице «</w:t>
      </w:r>
      <w:r w:rsidR="000E4388" w:rsidRPr="00721FB1">
        <w:rPr>
          <w:sz w:val="28"/>
          <w:szCs w:val="28"/>
        </w:rPr>
        <w:t>Электромобили</w:t>
      </w:r>
      <w:r w:rsidR="00225C43" w:rsidRPr="009B2569">
        <w:rPr>
          <w:sz w:val="28"/>
          <w:szCs w:val="28"/>
        </w:rPr>
        <w:t>»</w:t>
      </w:r>
      <w:r w:rsidR="008F28AF" w:rsidRPr="009B2569">
        <w:rPr>
          <w:sz w:val="28"/>
          <w:szCs w:val="28"/>
        </w:rPr>
        <w:t xml:space="preserve"> </w:t>
      </w:r>
      <w:r w:rsidR="004E466C" w:rsidRPr="009B2569">
        <w:rPr>
          <w:sz w:val="28"/>
          <w:szCs w:val="28"/>
        </w:rPr>
        <w:t xml:space="preserve">показана </w:t>
      </w:r>
      <w:r w:rsidRPr="009B2569">
        <w:rPr>
          <w:sz w:val="28"/>
          <w:szCs w:val="28"/>
        </w:rPr>
        <w:t>работа с различными типами ссылок</w:t>
      </w:r>
      <w:r w:rsidR="00A74492" w:rsidRPr="00A74492">
        <w:rPr>
          <w:sz w:val="28"/>
          <w:szCs w:val="28"/>
        </w:rPr>
        <w:t xml:space="preserve">, </w:t>
      </w:r>
      <w:r w:rsidR="00A74492">
        <w:rPr>
          <w:sz w:val="28"/>
          <w:szCs w:val="28"/>
        </w:rPr>
        <w:t xml:space="preserve">изображениями и тегом </w:t>
      </w:r>
      <w:r w:rsidR="00A74492" w:rsidRPr="00A74492">
        <w:rPr>
          <w:i/>
          <w:iCs/>
          <w:sz w:val="28"/>
          <w:szCs w:val="28"/>
          <w:lang w:val="en-US"/>
        </w:rPr>
        <w:t>map</w:t>
      </w:r>
      <w:r w:rsidRPr="009B2569">
        <w:rPr>
          <w:sz w:val="28"/>
          <w:szCs w:val="28"/>
        </w:rPr>
        <w:t xml:space="preserve">. </w:t>
      </w:r>
      <w:r w:rsidR="003E63A7" w:rsidRPr="009B2569">
        <w:rPr>
          <w:sz w:val="28"/>
          <w:szCs w:val="28"/>
        </w:rPr>
        <w:t xml:space="preserve">Страница </w:t>
      </w:r>
      <w:r w:rsidRPr="009B2569">
        <w:rPr>
          <w:sz w:val="28"/>
          <w:szCs w:val="28"/>
        </w:rPr>
        <w:t>«</w:t>
      </w:r>
      <w:r w:rsidR="00721FB1" w:rsidRPr="00721FB1">
        <w:rPr>
          <w:sz w:val="28"/>
          <w:szCs w:val="28"/>
        </w:rPr>
        <w:t>Нейронные сети</w:t>
      </w:r>
      <w:r w:rsidR="00B156CE" w:rsidRPr="009B2569">
        <w:rPr>
          <w:sz w:val="28"/>
          <w:szCs w:val="28"/>
        </w:rPr>
        <w:t>»</w:t>
      </w:r>
      <w:r w:rsidR="003E63A7">
        <w:rPr>
          <w:sz w:val="28"/>
          <w:szCs w:val="28"/>
        </w:rPr>
        <w:t xml:space="preserve"> содержит таблицу</w:t>
      </w:r>
      <w:r w:rsidRPr="009B2569">
        <w:rPr>
          <w:sz w:val="28"/>
          <w:szCs w:val="28"/>
        </w:rPr>
        <w:t>.</w:t>
      </w:r>
      <w:r w:rsidR="00A74492" w:rsidRPr="00A74492">
        <w:rPr>
          <w:sz w:val="28"/>
          <w:szCs w:val="28"/>
        </w:rPr>
        <w:t xml:space="preserve"> </w:t>
      </w:r>
      <w:r w:rsidR="006579DF" w:rsidRPr="009B2569">
        <w:rPr>
          <w:sz w:val="28"/>
          <w:szCs w:val="28"/>
        </w:rPr>
        <w:t>На странице</w:t>
      </w:r>
      <w:r w:rsidR="008F28AF" w:rsidRPr="009B2569">
        <w:rPr>
          <w:sz w:val="28"/>
          <w:szCs w:val="28"/>
        </w:rPr>
        <w:t xml:space="preserve"> </w:t>
      </w:r>
      <w:r w:rsidR="006579DF" w:rsidRPr="009B2569">
        <w:rPr>
          <w:sz w:val="28"/>
          <w:szCs w:val="28"/>
        </w:rPr>
        <w:t>«</w:t>
      </w:r>
      <w:r w:rsidR="00A74492">
        <w:rPr>
          <w:sz w:val="28"/>
          <w:szCs w:val="28"/>
        </w:rPr>
        <w:t>Тест</w:t>
      </w:r>
      <w:r w:rsidR="006579DF" w:rsidRPr="009B2569">
        <w:rPr>
          <w:sz w:val="28"/>
          <w:szCs w:val="28"/>
        </w:rPr>
        <w:t>» – работа с вложенными списками. Н</w:t>
      </w:r>
      <w:r w:rsidR="008F28AF" w:rsidRPr="009B2569">
        <w:rPr>
          <w:sz w:val="28"/>
          <w:szCs w:val="28"/>
        </w:rPr>
        <w:t>а странице «Фреймы»</w:t>
      </w:r>
      <w:r w:rsidR="006579DF" w:rsidRPr="009B2569">
        <w:rPr>
          <w:sz w:val="28"/>
          <w:szCs w:val="28"/>
        </w:rPr>
        <w:t xml:space="preserve"> отображается работа с фреймами.</w:t>
      </w:r>
      <w:r w:rsidR="003E63A7">
        <w:rPr>
          <w:sz w:val="28"/>
          <w:szCs w:val="28"/>
        </w:rPr>
        <w:t xml:space="preserve"> </w:t>
      </w:r>
      <w:r w:rsidR="00AB550A">
        <w:rPr>
          <w:sz w:val="28"/>
          <w:szCs w:val="28"/>
        </w:rPr>
        <w:t>Также есть страницы</w:t>
      </w:r>
      <w:r w:rsidR="00B55ACE" w:rsidRPr="00AB3518">
        <w:rPr>
          <w:sz w:val="28"/>
          <w:szCs w:val="28"/>
        </w:rPr>
        <w:t>:</w:t>
      </w:r>
      <w:r w:rsidR="00AB550A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AB550A">
        <w:rPr>
          <w:sz w:val="28"/>
          <w:szCs w:val="28"/>
        </w:rPr>
        <w:t>Дополненная реальность</w:t>
      </w:r>
      <w:r w:rsidR="00AB550A" w:rsidRPr="009B2569">
        <w:rPr>
          <w:sz w:val="28"/>
          <w:szCs w:val="28"/>
        </w:rPr>
        <w:t>»</w:t>
      </w:r>
      <w:r w:rsidR="00AB550A" w:rsidRPr="00AB550A">
        <w:rPr>
          <w:sz w:val="28"/>
          <w:szCs w:val="28"/>
        </w:rPr>
        <w:t>,</w:t>
      </w:r>
      <w:r w:rsidR="00AB550A" w:rsidRPr="00B55ACE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AB3518">
        <w:rPr>
          <w:sz w:val="28"/>
          <w:szCs w:val="28"/>
        </w:rPr>
        <w:t>Виртуальная</w:t>
      </w:r>
      <w:r w:rsidR="00AB550A">
        <w:rPr>
          <w:sz w:val="28"/>
          <w:szCs w:val="28"/>
        </w:rPr>
        <w:t xml:space="preserve"> реальность</w:t>
      </w:r>
      <w:r w:rsidR="00AB550A" w:rsidRPr="009B2569">
        <w:rPr>
          <w:sz w:val="28"/>
          <w:szCs w:val="28"/>
        </w:rPr>
        <w:t>»</w:t>
      </w:r>
      <w:r w:rsidR="00AB550A" w:rsidRPr="00B55ACE">
        <w:rPr>
          <w:sz w:val="28"/>
          <w:szCs w:val="28"/>
        </w:rPr>
        <w:t xml:space="preserve"> </w:t>
      </w:r>
      <w:r w:rsidR="00AB550A">
        <w:rPr>
          <w:sz w:val="28"/>
          <w:szCs w:val="28"/>
        </w:rPr>
        <w:t>и</w:t>
      </w:r>
      <w:r w:rsidR="00AB550A" w:rsidRPr="00B55ACE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EE044B">
        <w:rPr>
          <w:sz w:val="28"/>
          <w:szCs w:val="28"/>
        </w:rPr>
        <w:t>Роботы</w:t>
      </w:r>
      <w:r w:rsidR="00AB550A" w:rsidRPr="009B2569">
        <w:rPr>
          <w:sz w:val="28"/>
          <w:szCs w:val="28"/>
        </w:rPr>
        <w:t>»</w:t>
      </w:r>
      <w:r w:rsidR="00AB550A" w:rsidRPr="00B55ACE">
        <w:rPr>
          <w:sz w:val="28"/>
          <w:szCs w:val="28"/>
        </w:rPr>
        <w:t>.</w:t>
      </w:r>
    </w:p>
    <w:p w14:paraId="43F499EB" w14:textId="77777777" w:rsidR="00055B84" w:rsidRPr="00F26439" w:rsidRDefault="00C34CAF" w:rsidP="00F26439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</w:t>
      </w:r>
      <w:r w:rsidR="00F26439" w:rsidRPr="00F26439">
        <w:rPr>
          <w:sz w:val="28"/>
          <w:szCs w:val="28"/>
        </w:rPr>
        <w:t>.1 показана структурная схема сайта. На ней представлены восемь страниц и переходы, которые можно осуществлять между ними.</w:t>
      </w:r>
    </w:p>
    <w:p w14:paraId="19C1A95C" w14:textId="77777777" w:rsidR="00055B84" w:rsidRDefault="00055B84" w:rsidP="00055B84">
      <w:pPr>
        <w:spacing w:line="276" w:lineRule="auto"/>
        <w:jc w:val="both"/>
        <w:rPr>
          <w:sz w:val="28"/>
          <w:szCs w:val="28"/>
        </w:rPr>
      </w:pPr>
    </w:p>
    <w:p w14:paraId="358AF1DC" w14:textId="653C3BE1" w:rsidR="00055B84" w:rsidRPr="000605FA" w:rsidRDefault="00113E02" w:rsidP="00055B84">
      <w:pPr>
        <w:shd w:val="clear" w:color="auto" w:fill="FFFFFF"/>
        <w:spacing w:line="276" w:lineRule="auto"/>
        <w:contextualSpacing/>
        <w:jc w:val="center"/>
        <w:rPr>
          <w:sz w:val="28"/>
          <w:szCs w:val="28"/>
          <w:highlight w:val="red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C164C8B" wp14:editId="7F511915">
            <wp:extent cx="5341620" cy="3642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4AAE" w14:textId="77777777" w:rsidR="00055B84" w:rsidRPr="000605FA" w:rsidRDefault="00055B84" w:rsidP="00055B84">
      <w:pPr>
        <w:spacing w:after="160" w:line="259" w:lineRule="auto"/>
        <w:rPr>
          <w:sz w:val="28"/>
          <w:szCs w:val="28"/>
          <w:highlight w:val="red"/>
          <w:lang w:val="en-US"/>
        </w:rPr>
      </w:pPr>
    </w:p>
    <w:p w14:paraId="31D6D32C" w14:textId="77777777" w:rsidR="00055B84" w:rsidRPr="004914D8" w:rsidRDefault="00C34CAF" w:rsidP="00055B8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55B84">
        <w:rPr>
          <w:sz w:val="28"/>
          <w:szCs w:val="28"/>
        </w:rPr>
        <w:t>.</w:t>
      </w:r>
      <w:r w:rsidR="00055B84" w:rsidRPr="000605FA">
        <w:rPr>
          <w:sz w:val="28"/>
          <w:szCs w:val="28"/>
        </w:rPr>
        <w:t xml:space="preserve">1 </w:t>
      </w:r>
      <w:r w:rsidR="00055B84">
        <w:rPr>
          <w:rFonts w:eastAsia="Calibri"/>
          <w:sz w:val="28"/>
          <w:szCs w:val="28"/>
          <w:lang w:eastAsia="en-US"/>
        </w:rPr>
        <w:t>– Структурная схема сайта</w:t>
      </w:r>
    </w:p>
    <w:p w14:paraId="19701049" w14:textId="77777777" w:rsidR="009A301B" w:rsidRPr="00423018" w:rsidRDefault="009A301B" w:rsidP="00423018"/>
    <w:p w14:paraId="7B2D7710" w14:textId="77777777" w:rsidR="00423018" w:rsidRPr="00423018" w:rsidRDefault="00423018" w:rsidP="00423018"/>
    <w:p w14:paraId="1A3DAA02" w14:textId="77777777" w:rsidR="00423018" w:rsidRDefault="00423018">
      <w:pPr>
        <w:spacing w:after="160" w:line="259" w:lineRule="auto"/>
      </w:pPr>
      <w:r>
        <w:br w:type="page"/>
      </w:r>
    </w:p>
    <w:p w14:paraId="4AAFD8AE" w14:textId="77777777" w:rsidR="003E4B6B" w:rsidRDefault="002300C8" w:rsidP="00DF1000">
      <w:pPr>
        <w:pStyle w:val="1"/>
      </w:pPr>
      <w:bookmarkStart w:id="2" w:name="_Toc84807473"/>
      <w:r w:rsidRPr="00B34CDD">
        <w:lastRenderedPageBreak/>
        <w:t>А</w:t>
      </w:r>
      <w:r w:rsidR="00B92581" w:rsidRPr="00B34CDD">
        <w:t>НАЛИТИЧЕСКИЙ</w:t>
      </w:r>
      <w:r w:rsidR="00B92581" w:rsidRPr="00F8368E">
        <w:t xml:space="preserve"> ОБЗОР ЛИТЕРАТУРЫ</w:t>
      </w:r>
      <w:bookmarkEnd w:id="2"/>
    </w:p>
    <w:p w14:paraId="57186FC3" w14:textId="77777777" w:rsidR="00A24E87" w:rsidRPr="00A24E87" w:rsidRDefault="00A24E87" w:rsidP="00A24E87"/>
    <w:p w14:paraId="5F8482E6" w14:textId="77777777" w:rsidR="002300C8" w:rsidRPr="003F2BF7" w:rsidRDefault="00807C61" w:rsidP="000B16B9">
      <w:pPr>
        <w:tabs>
          <w:tab w:val="left" w:pos="851"/>
        </w:tabs>
        <w:spacing w:line="276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F2BF7">
        <w:rPr>
          <w:rStyle w:val="afe"/>
          <w:b w:val="0"/>
          <w:color w:val="000000"/>
          <w:sz w:val="28"/>
          <w:szCs w:val="28"/>
        </w:rPr>
        <w:t>Интернет</w:t>
      </w:r>
      <w:r w:rsidR="003622F6" w:rsidRPr="003F2BF7">
        <w:rPr>
          <w:color w:val="000000"/>
          <w:sz w:val="28"/>
          <w:szCs w:val="28"/>
        </w:rPr>
        <w:t xml:space="preserve"> </w:t>
      </w:r>
      <w:r w:rsidRPr="003F2BF7">
        <w:rPr>
          <w:color w:val="000000"/>
          <w:sz w:val="28"/>
          <w:szCs w:val="28"/>
        </w:rPr>
        <w:t>(</w:t>
      </w:r>
      <w:r w:rsidRPr="003F2BF7">
        <w:rPr>
          <w:i/>
          <w:color w:val="000000"/>
          <w:sz w:val="28"/>
          <w:szCs w:val="28"/>
          <w:lang w:val="en"/>
        </w:rPr>
        <w:t>Internet</w:t>
      </w:r>
      <w:r w:rsidR="00B92581" w:rsidRPr="003F2BF7">
        <w:rPr>
          <w:color w:val="000000"/>
          <w:sz w:val="28"/>
          <w:szCs w:val="28"/>
        </w:rPr>
        <w:t xml:space="preserve">) </w:t>
      </w:r>
      <w:r w:rsidR="00B34CDD" w:rsidRPr="00B34CDD">
        <w:rPr>
          <w:sz w:val="28"/>
          <w:szCs w:val="28"/>
        </w:rPr>
        <w:t>–</w:t>
      </w:r>
      <w:r w:rsidR="00B92581" w:rsidRPr="003F2BF7">
        <w:rPr>
          <w:color w:val="000000"/>
          <w:sz w:val="28"/>
          <w:szCs w:val="28"/>
        </w:rPr>
        <w:t xml:space="preserve"> </w:t>
      </w:r>
      <w:r w:rsidR="003622F6" w:rsidRPr="003F2BF7">
        <w:rPr>
          <w:color w:val="000000"/>
          <w:sz w:val="28"/>
          <w:szCs w:val="28"/>
        </w:rPr>
        <w:t xml:space="preserve">всемирная система объединённых </w:t>
      </w:r>
      <w:r w:rsidRPr="003F2BF7">
        <w:rPr>
          <w:color w:val="000000"/>
          <w:sz w:val="28"/>
          <w:szCs w:val="28"/>
        </w:rPr>
        <w:t>компьютерны</w:t>
      </w:r>
      <w:r w:rsidR="003622F6" w:rsidRPr="003F2BF7">
        <w:rPr>
          <w:color w:val="000000"/>
          <w:sz w:val="28"/>
          <w:szCs w:val="28"/>
        </w:rPr>
        <w:t xml:space="preserve">х сетей для хранения и передачи </w:t>
      </w:r>
      <w:r w:rsidRPr="003F2BF7">
        <w:rPr>
          <w:color w:val="000000"/>
          <w:sz w:val="28"/>
          <w:szCs w:val="28"/>
        </w:rPr>
        <w:t xml:space="preserve">информации. </w:t>
      </w:r>
      <w:r w:rsidR="003622F6" w:rsidRPr="003F2BF7">
        <w:rPr>
          <w:color w:val="000000"/>
          <w:sz w:val="28"/>
          <w:szCs w:val="28"/>
        </w:rPr>
        <w:t xml:space="preserve">Часто упоминается как </w:t>
      </w:r>
      <w:r w:rsidRPr="003F2BF7">
        <w:rPr>
          <w:rStyle w:val="afe"/>
          <w:b w:val="0"/>
          <w:color w:val="000000"/>
          <w:sz w:val="28"/>
          <w:szCs w:val="28"/>
        </w:rPr>
        <w:t>Всемирная сеть</w:t>
      </w:r>
      <w:r w:rsidR="003622F6" w:rsidRPr="003F2BF7">
        <w:rPr>
          <w:color w:val="000000"/>
          <w:sz w:val="28"/>
          <w:szCs w:val="28"/>
        </w:rPr>
        <w:t xml:space="preserve"> и </w:t>
      </w:r>
      <w:r w:rsidRPr="003F2BF7">
        <w:rPr>
          <w:rStyle w:val="afe"/>
          <w:b w:val="0"/>
          <w:color w:val="000000"/>
          <w:sz w:val="28"/>
          <w:szCs w:val="28"/>
        </w:rPr>
        <w:t>Глобальная сеть</w:t>
      </w:r>
      <w:r w:rsidR="003622F6" w:rsidRPr="003F2BF7">
        <w:rPr>
          <w:color w:val="000000"/>
          <w:sz w:val="28"/>
          <w:szCs w:val="28"/>
        </w:rPr>
        <w:t xml:space="preserve">, а также просто </w:t>
      </w:r>
      <w:r w:rsidRPr="003F2BF7">
        <w:rPr>
          <w:rStyle w:val="afe"/>
          <w:b w:val="0"/>
          <w:color w:val="000000"/>
          <w:sz w:val="28"/>
          <w:szCs w:val="28"/>
        </w:rPr>
        <w:t>Сеть</w:t>
      </w:r>
      <w:r w:rsidR="003622F6" w:rsidRPr="003F2BF7">
        <w:rPr>
          <w:color w:val="000000"/>
          <w:sz w:val="28"/>
          <w:szCs w:val="28"/>
        </w:rPr>
        <w:t xml:space="preserve">. Построена на базе </w:t>
      </w:r>
      <w:r w:rsidRPr="003F2BF7">
        <w:rPr>
          <w:color w:val="000000"/>
          <w:sz w:val="28"/>
          <w:szCs w:val="28"/>
        </w:rPr>
        <w:t xml:space="preserve">стека протоколов </w:t>
      </w:r>
      <w:r w:rsidRPr="003F2BF7">
        <w:rPr>
          <w:i/>
          <w:color w:val="000000"/>
          <w:sz w:val="28"/>
          <w:szCs w:val="28"/>
        </w:rPr>
        <w:t>TCP/IP</w:t>
      </w:r>
      <w:r w:rsidR="003622F6" w:rsidRPr="003F2BF7">
        <w:rPr>
          <w:color w:val="000000"/>
          <w:sz w:val="28"/>
          <w:szCs w:val="28"/>
        </w:rPr>
        <w:t xml:space="preserve">. На основе Интернета работает Всемирная паутина </w:t>
      </w:r>
      <w:r w:rsidRPr="003F2BF7">
        <w:rPr>
          <w:color w:val="000000"/>
          <w:sz w:val="28"/>
          <w:szCs w:val="28"/>
        </w:rPr>
        <w:t>(</w:t>
      </w:r>
      <w:r w:rsidRPr="003F2BF7">
        <w:rPr>
          <w:i/>
          <w:color w:val="000000"/>
          <w:sz w:val="28"/>
          <w:szCs w:val="28"/>
        </w:rPr>
        <w:t>World Wide Web, WWW</w:t>
      </w:r>
      <w:r w:rsidR="003622F6" w:rsidRPr="003F2BF7">
        <w:rPr>
          <w:color w:val="000000"/>
          <w:sz w:val="28"/>
          <w:szCs w:val="28"/>
        </w:rPr>
        <w:t xml:space="preserve">) и множество других </w:t>
      </w:r>
      <w:r w:rsidRPr="003F2BF7">
        <w:rPr>
          <w:color w:val="000000"/>
          <w:sz w:val="28"/>
          <w:szCs w:val="28"/>
        </w:rPr>
        <w:t>систем передачи данных.</w:t>
      </w:r>
    </w:p>
    <w:p w14:paraId="799EA371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Страницы сайтов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Pr="003F2BF7">
        <w:rPr>
          <w:color w:val="000000"/>
          <w:sz w:val="28"/>
          <w:szCs w:val="28"/>
          <w:lang w:val="ru-RU"/>
        </w:rPr>
        <w:t xml:space="preserve"> это набор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текстовых файлов,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размеченных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>. Эти файлы, будучи загруженными посетителем на его компьютер, понимаются и обрабатываются</w:t>
      </w:r>
      <w:r w:rsidR="003F2BF7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браузером</w:t>
      </w:r>
      <w:r w:rsidRPr="003F2BF7">
        <w:rPr>
          <w:color w:val="000000"/>
          <w:sz w:val="28"/>
          <w:szCs w:val="28"/>
          <w:lang w:val="ru-RU"/>
        </w:rPr>
        <w:t xml:space="preserve"> и выводятся на средство отображения пользователя (монитор, экран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КПК,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принтер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 xml:space="preserve">или синтезатор речи). Язык </w:t>
      </w: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 xml:space="preserve"> позволяет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форматировать текст, различать в нём функциональные элементы, создавать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гипертекстовые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ссылки (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гиперссылки</w:t>
      </w:r>
      <w:r w:rsidRPr="003F2BF7">
        <w:rPr>
          <w:color w:val="000000"/>
          <w:sz w:val="28"/>
          <w:szCs w:val="28"/>
          <w:lang w:val="ru-RU"/>
        </w:rPr>
        <w:t>) и вставлять в отображаемую страницу изображения, звукозаписи и другие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мультимедийные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элементы. Отображение страницы можно изменить добавлением стилей 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CSS</w:t>
      </w:r>
      <w:r w:rsidRPr="003F2BF7">
        <w:rPr>
          <w:color w:val="000000"/>
          <w:sz w:val="28"/>
          <w:szCs w:val="28"/>
          <w:lang w:val="ru-RU"/>
        </w:rPr>
        <w:t>, что позволяет централизовать в определённом файле все элементы форматирования (размер и цвет заглавных букв второго уровня, размер и вид блока вставки и другое) или сценариев 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JavaScript</w:t>
      </w:r>
      <w:r w:rsidRPr="003F2BF7">
        <w:rPr>
          <w:color w:val="000000"/>
          <w:sz w:val="28"/>
          <w:szCs w:val="28"/>
          <w:lang w:val="ru-RU"/>
        </w:rPr>
        <w:t>, с помощью которого имеется возможность просматривать страницы с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событиями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или действиями.</w:t>
      </w:r>
    </w:p>
    <w:p w14:paraId="55F129D9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>-вёрстка макета является следующим шагом после раз</w:t>
      </w:r>
      <w:r w:rsidR="00B34CDD">
        <w:rPr>
          <w:color w:val="000000"/>
          <w:sz w:val="28"/>
          <w:szCs w:val="28"/>
          <w:lang w:val="ru-RU"/>
        </w:rPr>
        <w:t xml:space="preserve">работки дизайна сайта. Вёрстка </w:t>
      </w:r>
      <w:r w:rsidR="00B34CDD" w:rsidRPr="00B34CDD">
        <w:rPr>
          <w:sz w:val="28"/>
          <w:szCs w:val="28"/>
          <w:lang w:val="ru-RU"/>
        </w:rPr>
        <w:t>–</w:t>
      </w:r>
      <w:r w:rsidRPr="003F2BF7">
        <w:rPr>
          <w:color w:val="000000"/>
          <w:sz w:val="28"/>
          <w:szCs w:val="28"/>
          <w:lang w:val="ru-RU"/>
        </w:rPr>
        <w:t xml:space="preserve"> это преобразование созданных дизайнером графических макетов страниц в </w:t>
      </w:r>
      <w:r w:rsidRPr="003F2BF7">
        <w:rPr>
          <w:i/>
          <w:color w:val="000000"/>
          <w:sz w:val="28"/>
          <w:szCs w:val="28"/>
        </w:rPr>
        <w:t>html</w:t>
      </w:r>
      <w:r w:rsidR="00B34CDD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="00B34CDD">
        <w:rPr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 xml:space="preserve">код, который бы отображался в </w:t>
      </w:r>
      <w:r w:rsidRPr="003F2BF7">
        <w:rPr>
          <w:i/>
          <w:color w:val="000000"/>
          <w:sz w:val="28"/>
          <w:szCs w:val="28"/>
        </w:rPr>
        <w:t>Internet</w:t>
      </w:r>
      <w:r w:rsidRPr="003F2BF7">
        <w:rPr>
          <w:color w:val="000000"/>
          <w:sz w:val="28"/>
          <w:szCs w:val="28"/>
          <w:lang w:val="ru-RU"/>
        </w:rPr>
        <w:t>-браузере в точном соответствии с исходным макетом. Сложность вёрстки зависит от сложности дизайна.</w:t>
      </w:r>
    </w:p>
    <w:p w14:paraId="1FDF5728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Весь текст, заключённый между начальным и конечным тегом, включая и сами эти теги, называется</w:t>
      </w:r>
      <w:r w:rsidR="00B931C3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элементом</w:t>
      </w:r>
      <w:r w:rsidRPr="003F2BF7">
        <w:rPr>
          <w:color w:val="000000"/>
          <w:sz w:val="28"/>
          <w:szCs w:val="28"/>
          <w:lang w:val="ru-RU"/>
        </w:rPr>
        <w:t>. Сам же текст между тегами</w:t>
      </w:r>
      <w:r w:rsidR="00B931C3" w:rsidRPr="002B1A04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="00B931C3" w:rsidRPr="002B1A04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содержанием элемента</w:t>
      </w:r>
      <w:r w:rsidRPr="003F2BF7">
        <w:rPr>
          <w:color w:val="000000"/>
          <w:sz w:val="28"/>
          <w:szCs w:val="28"/>
          <w:lang w:val="ru-RU"/>
        </w:rPr>
        <w:t>. Содержание элемента может включать в себя любой текст, в том числе и другие элементы.</w:t>
      </w:r>
    </w:p>
    <w:p w14:paraId="561F4D88" w14:textId="77777777" w:rsidR="00B92581" w:rsidRPr="003F2BF7" w:rsidRDefault="00B92581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 xml:space="preserve">У тега могут быть свойства, называемые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параметрами</w:t>
      </w:r>
      <w:r w:rsidRPr="003F2BF7">
        <w:rPr>
          <w:rStyle w:val="afc"/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или</w:t>
      </w:r>
      <w:r w:rsidRPr="003F2BF7">
        <w:rPr>
          <w:rStyle w:val="afc"/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атрибутами</w:t>
      </w:r>
      <w:r w:rsidRPr="003F2BF7">
        <w:rPr>
          <w:rStyle w:val="afc"/>
          <w:color w:val="000000"/>
          <w:sz w:val="28"/>
          <w:szCs w:val="28"/>
          <w:lang w:val="ru-RU"/>
        </w:rPr>
        <w:t>,</w:t>
      </w:r>
      <w:r w:rsidRPr="003F2BF7">
        <w:rPr>
          <w:color w:val="000000"/>
          <w:sz w:val="28"/>
          <w:szCs w:val="28"/>
          <w:lang w:val="ru-RU"/>
        </w:rPr>
        <w:t xml:space="preserve"> дающие дополнительные возможности форматирования текста. Они записываются в виде сочетания: имя атрибута-значения, причём текстовые значения заключаются в кавычки.</w:t>
      </w:r>
    </w:p>
    <w:p w14:paraId="09EE367F" w14:textId="77777777" w:rsidR="00B931C3" w:rsidRPr="003F2BF7" w:rsidRDefault="00B931C3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sz w:val="28"/>
          <w:szCs w:val="28"/>
          <w:lang w:val="ru-RU"/>
        </w:rPr>
        <w:t>Рассмотрим некоторые</w:t>
      </w:r>
      <w:r w:rsidR="003F2BF7">
        <w:rPr>
          <w:sz w:val="28"/>
          <w:szCs w:val="28"/>
          <w:lang w:val="ru-RU"/>
        </w:rPr>
        <w:t xml:space="preserve"> наиболее используемые</w:t>
      </w:r>
      <w:r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>-теги</w:t>
      </w:r>
      <w:r w:rsidR="003F2BF7">
        <w:rPr>
          <w:sz w:val="28"/>
          <w:szCs w:val="28"/>
          <w:lang w:val="ru-RU"/>
        </w:rPr>
        <w:t>.</w:t>
      </w:r>
    </w:p>
    <w:p w14:paraId="12AD62AF" w14:textId="77777777" w:rsidR="00B931C3" w:rsidRPr="003F2BF7" w:rsidRDefault="00B931C3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i/>
          <w:sz w:val="28"/>
          <w:szCs w:val="28"/>
          <w:lang w:val="ru-RU"/>
        </w:rPr>
        <w:t>&lt;</w:t>
      </w:r>
      <w:r w:rsidRPr="003F2BF7">
        <w:rPr>
          <w:i/>
          <w:sz w:val="28"/>
          <w:szCs w:val="28"/>
        </w:rPr>
        <w:t>html</w:t>
      </w:r>
      <w:r w:rsidRPr="003F2BF7">
        <w:rPr>
          <w:i/>
          <w:sz w:val="28"/>
          <w:szCs w:val="28"/>
          <w:lang w:val="ru-RU"/>
        </w:rPr>
        <w:t>&gt;&lt;/</w:t>
      </w:r>
      <w:r w:rsidRPr="003F2BF7">
        <w:rPr>
          <w:i/>
          <w:sz w:val="28"/>
          <w:szCs w:val="28"/>
        </w:rPr>
        <w:t>html</w:t>
      </w:r>
      <w:r w:rsidRPr="003F2BF7">
        <w:rPr>
          <w:i/>
          <w:sz w:val="28"/>
          <w:szCs w:val="28"/>
          <w:lang w:val="ru-RU"/>
        </w:rPr>
        <w:t>&gt;</w:t>
      </w:r>
      <w:r w:rsidRPr="003F2BF7">
        <w:rPr>
          <w:sz w:val="28"/>
          <w:szCs w:val="28"/>
          <w:lang w:val="ru-RU"/>
        </w:rPr>
        <w:t xml:space="preserve"> – корневой тег, который сообщает браузеру, что это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 xml:space="preserve">-документ. </w:t>
      </w:r>
    </w:p>
    <w:p w14:paraId="20AF7E10" w14:textId="77777777" w:rsidR="00B931C3" w:rsidRPr="000B16B9" w:rsidRDefault="00B931C3" w:rsidP="002A6296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&lt;head&gt;&lt;/head&gt;</w:t>
      </w:r>
      <w:r w:rsidRPr="003F2BF7">
        <w:rPr>
          <w:sz w:val="28"/>
          <w:szCs w:val="28"/>
        </w:rPr>
        <w:t xml:space="preserve"> – контейнер, в который помещаются метаданные докуме</w:t>
      </w:r>
      <w:r w:rsidRPr="000B16B9">
        <w:rPr>
          <w:sz w:val="28"/>
          <w:szCs w:val="28"/>
        </w:rPr>
        <w:t xml:space="preserve">нта, не видимые пользователям, но считываемые поисковыми роботами, например, </w:t>
      </w:r>
      <w:r w:rsidRPr="000B16B9">
        <w:rPr>
          <w:i/>
          <w:sz w:val="28"/>
          <w:szCs w:val="28"/>
        </w:rPr>
        <w:t>&lt;meta&gt;</w:t>
      </w:r>
      <w:r w:rsidRPr="000B16B9">
        <w:rPr>
          <w:sz w:val="28"/>
          <w:szCs w:val="28"/>
        </w:rPr>
        <w:t>,</w:t>
      </w:r>
      <w:r w:rsidRPr="000B16B9">
        <w:rPr>
          <w:i/>
          <w:sz w:val="28"/>
          <w:szCs w:val="28"/>
        </w:rPr>
        <w:t xml:space="preserve"> &lt;title&gt;</w:t>
      </w:r>
      <w:r w:rsidRPr="000B16B9">
        <w:rPr>
          <w:sz w:val="28"/>
          <w:szCs w:val="28"/>
        </w:rPr>
        <w:t xml:space="preserve"> или </w:t>
      </w:r>
      <w:r w:rsidRPr="000B16B9">
        <w:rPr>
          <w:i/>
          <w:sz w:val="28"/>
          <w:szCs w:val="28"/>
        </w:rPr>
        <w:t>&lt;</w:t>
      </w:r>
      <w:r w:rsidRPr="000B16B9">
        <w:rPr>
          <w:i/>
          <w:sz w:val="28"/>
          <w:szCs w:val="28"/>
          <w:lang w:val="en-US"/>
        </w:rPr>
        <w:t>link</w:t>
      </w:r>
      <w:r w:rsidRPr="000B16B9">
        <w:rPr>
          <w:i/>
          <w:sz w:val="28"/>
          <w:szCs w:val="28"/>
        </w:rPr>
        <w:t>&gt;</w:t>
      </w:r>
      <w:r w:rsidRPr="000B16B9">
        <w:rPr>
          <w:sz w:val="28"/>
          <w:szCs w:val="28"/>
        </w:rPr>
        <w:t>.</w:t>
      </w:r>
    </w:p>
    <w:p w14:paraId="0783DEEB" w14:textId="77777777" w:rsidR="00B931C3" w:rsidRPr="000B16B9" w:rsidRDefault="00B931C3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0B16B9">
        <w:rPr>
          <w:i/>
          <w:sz w:val="28"/>
          <w:szCs w:val="28"/>
        </w:rPr>
        <w:lastRenderedPageBreak/>
        <w:t>&lt;meta&gt;</w:t>
      </w:r>
      <w:r w:rsidRPr="000B16B9">
        <w:rPr>
          <w:sz w:val="28"/>
          <w:szCs w:val="28"/>
        </w:rPr>
        <w:t xml:space="preserve"> – тег для оформления метаданных документа, используемых браузером для обработки страницы, а поисковиками </w:t>
      </w:r>
      <w:r w:rsidR="003F2BF7" w:rsidRPr="000B16B9">
        <w:rPr>
          <w:sz w:val="28"/>
          <w:szCs w:val="28"/>
        </w:rPr>
        <w:t xml:space="preserve">– </w:t>
      </w:r>
      <w:r w:rsidRPr="000B16B9">
        <w:rPr>
          <w:sz w:val="28"/>
          <w:szCs w:val="28"/>
        </w:rPr>
        <w:t xml:space="preserve">для индексации. </w:t>
      </w:r>
    </w:p>
    <w:p w14:paraId="690B8C33" w14:textId="77777777" w:rsidR="00B931C3" w:rsidRPr="000B16B9" w:rsidRDefault="00B931C3" w:rsidP="002A6296">
      <w:pPr>
        <w:spacing w:line="276" w:lineRule="auto"/>
        <w:ind w:firstLine="708"/>
        <w:jc w:val="both"/>
        <w:rPr>
          <w:color w:val="010101"/>
          <w:sz w:val="28"/>
          <w:szCs w:val="28"/>
          <w:shd w:val="clear" w:color="auto" w:fill="FFFFFF"/>
        </w:rPr>
      </w:pPr>
      <w:r w:rsidRPr="000B16B9">
        <w:rPr>
          <w:i/>
          <w:color w:val="010101"/>
          <w:sz w:val="28"/>
          <w:szCs w:val="28"/>
          <w:shd w:val="clear" w:color="auto" w:fill="FFFFFF"/>
        </w:rPr>
        <w:t>&lt;</w:t>
      </w:r>
      <w:r w:rsidRPr="000B16B9">
        <w:rPr>
          <w:i/>
          <w:color w:val="010101"/>
          <w:sz w:val="28"/>
          <w:szCs w:val="28"/>
          <w:shd w:val="clear" w:color="auto" w:fill="FFFFFF"/>
          <w:lang w:val="en-US"/>
        </w:rPr>
        <w:t>t</w:t>
      </w:r>
      <w:r w:rsidRPr="000B16B9">
        <w:rPr>
          <w:i/>
          <w:color w:val="010101"/>
          <w:sz w:val="28"/>
          <w:szCs w:val="28"/>
          <w:shd w:val="clear" w:color="auto" w:fill="FFFFFF"/>
        </w:rPr>
        <w:t>itle&gt;</w:t>
      </w:r>
      <w:r w:rsidRPr="000B16B9">
        <w:rPr>
          <w:color w:val="010101"/>
          <w:sz w:val="28"/>
          <w:szCs w:val="28"/>
          <w:shd w:val="clear" w:color="auto" w:fill="FFFFFF"/>
        </w:rPr>
        <w:t xml:space="preserve"> </w:t>
      </w:r>
      <w:r w:rsidRPr="000B16B9">
        <w:rPr>
          <w:sz w:val="28"/>
          <w:szCs w:val="28"/>
        </w:rPr>
        <w:t xml:space="preserve">– </w:t>
      </w:r>
      <w:r w:rsidRPr="000B16B9">
        <w:rPr>
          <w:color w:val="010101"/>
          <w:sz w:val="28"/>
          <w:szCs w:val="28"/>
          <w:shd w:val="clear" w:color="auto" w:fill="FFFFFF"/>
        </w:rPr>
        <w:t xml:space="preserve">это </w:t>
      </w:r>
      <w:r w:rsidRPr="000B16B9">
        <w:rPr>
          <w:i/>
          <w:color w:val="010101"/>
          <w:sz w:val="28"/>
          <w:szCs w:val="28"/>
          <w:shd w:val="clear" w:color="auto" w:fill="FFFFFF"/>
        </w:rPr>
        <w:t>HTML</w:t>
      </w:r>
      <w:r w:rsidRPr="000B16B9">
        <w:rPr>
          <w:color w:val="010101"/>
          <w:sz w:val="28"/>
          <w:szCs w:val="28"/>
          <w:shd w:val="clear" w:color="auto" w:fill="FFFFFF"/>
        </w:rPr>
        <w:t>-тег, отвечаю</w:t>
      </w:r>
      <w:r w:rsidR="000D0310">
        <w:rPr>
          <w:color w:val="010101"/>
          <w:sz w:val="28"/>
          <w:szCs w:val="28"/>
          <w:shd w:val="clear" w:color="auto" w:fill="FFFFFF"/>
        </w:rPr>
        <w:t>щий за заглавие страницы сайта.</w:t>
      </w:r>
    </w:p>
    <w:p w14:paraId="7B0E6E85" w14:textId="77777777" w:rsidR="00B931C3" w:rsidRPr="003F2BF7" w:rsidRDefault="00B931C3" w:rsidP="002A6296">
      <w:pPr>
        <w:spacing w:line="276" w:lineRule="auto"/>
        <w:ind w:firstLine="708"/>
        <w:jc w:val="both"/>
        <w:rPr>
          <w:rStyle w:val="aff"/>
          <w:sz w:val="28"/>
          <w:szCs w:val="28"/>
        </w:rPr>
      </w:pPr>
      <w:r w:rsidRPr="000B16B9">
        <w:rPr>
          <w:rStyle w:val="aff"/>
          <w:i/>
          <w:sz w:val="28"/>
          <w:szCs w:val="28"/>
        </w:rPr>
        <w:t>&lt;link&gt;</w:t>
      </w:r>
      <w:r w:rsidRPr="000B16B9">
        <w:rPr>
          <w:rStyle w:val="aff"/>
          <w:sz w:val="28"/>
          <w:szCs w:val="28"/>
        </w:rPr>
        <w:t xml:space="preserve"> </w:t>
      </w:r>
      <w:r w:rsidRPr="000B16B9">
        <w:rPr>
          <w:sz w:val="28"/>
          <w:szCs w:val="28"/>
        </w:rPr>
        <w:t>–</w:t>
      </w:r>
      <w:r w:rsidRPr="000B16B9">
        <w:rPr>
          <w:rStyle w:val="aff"/>
          <w:sz w:val="28"/>
          <w:szCs w:val="28"/>
        </w:rPr>
        <w:t xml:space="preserve"> ссылка, которая</w:t>
      </w:r>
      <w:r w:rsidRPr="003F2BF7">
        <w:rPr>
          <w:rStyle w:val="aff"/>
          <w:sz w:val="28"/>
          <w:szCs w:val="28"/>
        </w:rPr>
        <w:t xml:space="preserve"> устанавливает связь с внешним документом, например, файла со стилями или со шрифтами. С помощью атрибута </w:t>
      </w:r>
      <w:r w:rsidRPr="003F2BF7">
        <w:rPr>
          <w:rStyle w:val="aff"/>
          <w:i/>
          <w:sz w:val="28"/>
          <w:szCs w:val="28"/>
          <w:lang w:val="en-US"/>
        </w:rPr>
        <w:t>href</w:t>
      </w:r>
      <w:r w:rsidRPr="003F2BF7">
        <w:rPr>
          <w:rStyle w:val="aff"/>
          <w:sz w:val="28"/>
          <w:szCs w:val="28"/>
        </w:rPr>
        <w:t xml:space="preserve"> мы указали ссылку на файл со стилями </w:t>
      </w:r>
      <w:r w:rsidRPr="003F2BF7">
        <w:rPr>
          <w:rStyle w:val="aff"/>
          <w:i/>
          <w:sz w:val="28"/>
          <w:szCs w:val="28"/>
          <w:lang w:val="en-US"/>
        </w:rPr>
        <w:t>styles</w:t>
      </w:r>
      <w:r w:rsidRPr="003F2BF7">
        <w:rPr>
          <w:rStyle w:val="aff"/>
          <w:i/>
          <w:sz w:val="28"/>
          <w:szCs w:val="28"/>
        </w:rPr>
        <w:t>.</w:t>
      </w:r>
      <w:r w:rsidRPr="003F2BF7">
        <w:rPr>
          <w:rStyle w:val="aff"/>
          <w:i/>
          <w:sz w:val="28"/>
          <w:szCs w:val="28"/>
          <w:lang w:val="en-US"/>
        </w:rPr>
        <w:t>css</w:t>
      </w:r>
      <w:r w:rsidRPr="003F2BF7">
        <w:rPr>
          <w:rStyle w:val="aff"/>
          <w:i/>
          <w:sz w:val="28"/>
          <w:szCs w:val="28"/>
        </w:rPr>
        <w:t>.</w:t>
      </w:r>
    </w:p>
    <w:p w14:paraId="73B2D707" w14:textId="77777777" w:rsidR="00B931C3" w:rsidRPr="003F2BF7" w:rsidRDefault="00B931C3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i/>
          <w:sz w:val="28"/>
          <w:szCs w:val="28"/>
          <w:lang w:val="ru-RU"/>
        </w:rPr>
        <w:t>&lt;</w:t>
      </w:r>
      <w:r w:rsidRPr="003F2BF7">
        <w:rPr>
          <w:i/>
          <w:sz w:val="28"/>
          <w:szCs w:val="28"/>
        </w:rPr>
        <w:t>body</w:t>
      </w:r>
      <w:r w:rsidRPr="003F2BF7">
        <w:rPr>
          <w:i/>
          <w:sz w:val="28"/>
          <w:szCs w:val="28"/>
          <w:lang w:val="ru-RU"/>
        </w:rPr>
        <w:t>&gt;&lt;/</w:t>
      </w:r>
      <w:r w:rsidRPr="003F2BF7">
        <w:rPr>
          <w:i/>
          <w:sz w:val="28"/>
          <w:szCs w:val="28"/>
        </w:rPr>
        <w:t>body</w:t>
      </w:r>
      <w:r w:rsidRPr="003F2BF7">
        <w:rPr>
          <w:i/>
          <w:sz w:val="28"/>
          <w:szCs w:val="28"/>
          <w:lang w:val="ru-RU"/>
        </w:rPr>
        <w:t>&gt;</w:t>
      </w:r>
      <w:r w:rsidRPr="003F2BF7">
        <w:rPr>
          <w:sz w:val="28"/>
          <w:szCs w:val="28"/>
          <w:lang w:val="ru-RU"/>
        </w:rPr>
        <w:t xml:space="preserve"> – тег, </w:t>
      </w:r>
      <w:r w:rsidR="008A0DFE" w:rsidRPr="003F2BF7">
        <w:rPr>
          <w:sz w:val="28"/>
          <w:szCs w:val="28"/>
          <w:lang w:val="ru-RU"/>
        </w:rPr>
        <w:t>содержа</w:t>
      </w:r>
      <w:r w:rsidRPr="003F2BF7">
        <w:rPr>
          <w:sz w:val="28"/>
          <w:szCs w:val="28"/>
          <w:lang w:val="ru-RU"/>
        </w:rPr>
        <w:t>щий видимую пользователям часть документа. Всё, что указывается внутри этого контейнера, отображается на странице.</w:t>
      </w:r>
    </w:p>
    <w:p w14:paraId="2EF02B58" w14:textId="18DF2BFE" w:rsidR="00852F3B" w:rsidRDefault="00852F3B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nav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nav</w:t>
      </w:r>
      <w:r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</w:t>
      </w:r>
      <w:r w:rsidR="003F2BF7" w:rsidRPr="003F2BF7">
        <w:rPr>
          <w:sz w:val="28"/>
          <w:szCs w:val="28"/>
        </w:rPr>
        <w:t>–</w:t>
      </w:r>
      <w:r w:rsidR="003F2BF7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определяет отдельную секцию документа, назначение которой – обозначение ссылок навигации (как внутри текущего документа, так и ведущих на другую страницу, как это реализовано на нашем сайте).</w:t>
      </w:r>
    </w:p>
    <w:p w14:paraId="44A76F43" w14:textId="4E17B808" w:rsidR="00192738" w:rsidRPr="00192738" w:rsidRDefault="00192738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4935B9">
        <w:rPr>
          <w:i/>
          <w:iCs/>
          <w:sz w:val="28"/>
          <w:szCs w:val="28"/>
        </w:rPr>
        <w:t>&lt;</w:t>
      </w:r>
      <w:r w:rsidRPr="004935B9">
        <w:rPr>
          <w:i/>
          <w:iCs/>
          <w:sz w:val="28"/>
          <w:szCs w:val="28"/>
          <w:lang w:val="en-US"/>
        </w:rPr>
        <w:t>header</w:t>
      </w:r>
      <w:r w:rsidRPr="004935B9">
        <w:rPr>
          <w:i/>
          <w:iCs/>
          <w:sz w:val="28"/>
          <w:szCs w:val="28"/>
        </w:rPr>
        <w:t>&gt;&lt;/</w:t>
      </w:r>
      <w:r w:rsidRPr="004935B9">
        <w:rPr>
          <w:i/>
          <w:iCs/>
          <w:sz w:val="28"/>
          <w:szCs w:val="28"/>
          <w:lang w:val="en-US"/>
        </w:rPr>
        <w:t>header</w:t>
      </w:r>
      <w:r w:rsidRPr="004935B9">
        <w:rPr>
          <w:i/>
          <w:iCs/>
          <w:sz w:val="28"/>
          <w:szCs w:val="28"/>
        </w:rPr>
        <w:t>&gt;</w:t>
      </w:r>
      <w:r w:rsidRPr="00192738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–</w:t>
      </w:r>
      <w:r w:rsidRPr="00192738">
        <w:rPr>
          <w:sz w:val="28"/>
          <w:szCs w:val="28"/>
        </w:rPr>
        <w:t xml:space="preserve"> </w:t>
      </w:r>
      <w:r w:rsidRPr="006D142B">
        <w:rPr>
          <w:sz w:val="28"/>
          <w:szCs w:val="28"/>
        </w:rPr>
        <w:t>задает «шапку» сайта или раздела, в которой обычно располагается заголовок.</w:t>
      </w:r>
    </w:p>
    <w:p w14:paraId="4B6F7F4F" w14:textId="5BDDDF6D" w:rsidR="00192738" w:rsidRDefault="00192738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>
        <w:rPr>
          <w:i/>
          <w:sz w:val="28"/>
          <w:szCs w:val="28"/>
          <w:lang w:val="en-US"/>
        </w:rPr>
        <w:t>main</w:t>
      </w:r>
      <w:proofErr w:type="gramStart"/>
      <w:r w:rsidRPr="003F2BF7">
        <w:rPr>
          <w:i/>
          <w:sz w:val="28"/>
          <w:szCs w:val="28"/>
        </w:rPr>
        <w:t>&gt;&lt;</w:t>
      </w:r>
      <w:proofErr w:type="gramEnd"/>
      <w:r w:rsidRPr="003F2BF7">
        <w:rPr>
          <w:i/>
          <w:sz w:val="28"/>
          <w:szCs w:val="28"/>
        </w:rPr>
        <w:t>/</w:t>
      </w:r>
      <w:r w:rsidRPr="00192738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main</w:t>
      </w:r>
      <w:r w:rsidRPr="003F2BF7">
        <w:rPr>
          <w:i/>
          <w:sz w:val="28"/>
          <w:szCs w:val="28"/>
        </w:rPr>
        <w:t>&gt;</w:t>
      </w:r>
      <w:r w:rsidRPr="00192738">
        <w:rPr>
          <w:i/>
          <w:sz w:val="28"/>
          <w:szCs w:val="28"/>
        </w:rPr>
        <w:t xml:space="preserve"> </w:t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3F2BF7">
        <w:rPr>
          <w:sz w:val="28"/>
          <w:szCs w:val="28"/>
        </w:rPr>
        <w:t>–</w:t>
      </w:r>
      <w:r w:rsidRPr="00192738">
        <w:rPr>
          <w:sz w:val="28"/>
          <w:szCs w:val="28"/>
        </w:rPr>
        <w:t xml:space="preserve"> </w:t>
      </w:r>
      <w:r>
        <w:rPr>
          <w:sz w:val="28"/>
          <w:szCs w:val="28"/>
        </w:rPr>
        <w:t>обозначает основное содержимое документа.</w:t>
      </w:r>
    </w:p>
    <w:p w14:paraId="69D12E04" w14:textId="08D9E036" w:rsidR="00192738" w:rsidRPr="0062389A" w:rsidRDefault="00696026" w:rsidP="000B16B9">
      <w:pPr>
        <w:spacing w:line="276" w:lineRule="auto"/>
        <w:ind w:firstLine="708"/>
        <w:jc w:val="both"/>
        <w:rPr>
          <w:sz w:val="28"/>
          <w:szCs w:val="28"/>
        </w:rPr>
      </w:pPr>
      <w:r w:rsidRPr="004935B9">
        <w:rPr>
          <w:i/>
          <w:iCs/>
          <w:sz w:val="28"/>
          <w:szCs w:val="28"/>
        </w:rPr>
        <w:t>&lt;</w:t>
      </w:r>
      <w:r w:rsidRPr="004935B9">
        <w:rPr>
          <w:i/>
          <w:iCs/>
          <w:sz w:val="28"/>
          <w:szCs w:val="28"/>
          <w:lang w:val="en-US"/>
        </w:rPr>
        <w:t>section</w:t>
      </w:r>
      <w:r w:rsidRPr="004935B9">
        <w:rPr>
          <w:i/>
          <w:iCs/>
          <w:sz w:val="28"/>
          <w:szCs w:val="28"/>
        </w:rPr>
        <w:t>&gt;&lt;/</w:t>
      </w:r>
      <w:r w:rsidRPr="004935B9">
        <w:rPr>
          <w:i/>
          <w:iCs/>
          <w:sz w:val="28"/>
          <w:szCs w:val="28"/>
          <w:lang w:val="en-US"/>
        </w:rPr>
        <w:t>section</w:t>
      </w:r>
      <w:r w:rsidRPr="004935B9">
        <w:rPr>
          <w:i/>
          <w:iCs/>
          <w:sz w:val="28"/>
          <w:szCs w:val="28"/>
        </w:rPr>
        <w:t>&gt;</w:t>
      </w:r>
      <w:r w:rsidRPr="0062389A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–</w:t>
      </w:r>
      <w:r w:rsidR="0011047C" w:rsidRPr="0062389A">
        <w:rPr>
          <w:sz w:val="28"/>
          <w:szCs w:val="28"/>
        </w:rPr>
        <w:t xml:space="preserve"> </w:t>
      </w:r>
      <w:r w:rsidR="00891BF6">
        <w:rPr>
          <w:sz w:val="28"/>
          <w:szCs w:val="28"/>
        </w:rPr>
        <w:t>з</w:t>
      </w:r>
      <w:r w:rsidR="0062389A" w:rsidRPr="0062389A">
        <w:rPr>
          <w:sz w:val="28"/>
          <w:szCs w:val="28"/>
        </w:rPr>
        <w:t>адаёт раздел документа, может применяться для блока новостей, контактной информации, глав текста, вкладок в диалоговом окне и др.</w:t>
      </w:r>
    </w:p>
    <w:p w14:paraId="4EBB95ED" w14:textId="77777777" w:rsidR="00D24E8F" w:rsidRPr="003F2BF7" w:rsidRDefault="00852F3B" w:rsidP="000B16B9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&lt;</w:t>
      </w:r>
      <w:r w:rsidR="00D24E8F" w:rsidRPr="003F2BF7">
        <w:rPr>
          <w:i/>
          <w:color w:val="000000"/>
          <w:sz w:val="28"/>
          <w:szCs w:val="28"/>
          <w:lang w:val="ru-RU"/>
        </w:rPr>
        <w:t>а</w:t>
      </w:r>
      <w:r w:rsidRPr="003F2BF7">
        <w:rPr>
          <w:i/>
          <w:color w:val="000000"/>
          <w:sz w:val="28"/>
          <w:szCs w:val="28"/>
          <w:lang w:val="ru-RU"/>
        </w:rPr>
        <w:t>&gt;&lt;/</w:t>
      </w:r>
      <w:r w:rsidRPr="003F2BF7">
        <w:rPr>
          <w:i/>
          <w:color w:val="000000"/>
          <w:sz w:val="28"/>
          <w:szCs w:val="28"/>
        </w:rPr>
        <w:t>a</w:t>
      </w:r>
      <w:r w:rsidRPr="003F2BF7">
        <w:rPr>
          <w:i/>
          <w:color w:val="000000"/>
          <w:sz w:val="28"/>
          <w:szCs w:val="28"/>
          <w:lang w:val="ru-RU"/>
        </w:rPr>
        <w:t xml:space="preserve">&gt; </w:t>
      </w:r>
      <w:r w:rsidR="00D86983" w:rsidRPr="003F2BF7">
        <w:rPr>
          <w:sz w:val="28"/>
          <w:szCs w:val="28"/>
          <w:lang w:val="ru-RU"/>
        </w:rPr>
        <w:t>–</w:t>
      </w:r>
      <w:r w:rsidRPr="003F2BF7">
        <w:rPr>
          <w:i/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используется для перехода на определенное место на странице сайта или на другую страницу в Интернете</w:t>
      </w:r>
      <w:r w:rsidR="00D24E8F" w:rsidRPr="003F2BF7">
        <w:rPr>
          <w:color w:val="000000"/>
          <w:sz w:val="28"/>
          <w:szCs w:val="28"/>
          <w:lang w:val="ru-RU"/>
        </w:rPr>
        <w:t>.</w:t>
      </w:r>
    </w:p>
    <w:p w14:paraId="0D737F77" w14:textId="77777777" w:rsidR="008005A7" w:rsidRPr="003F2BF7" w:rsidRDefault="00852F3B" w:rsidP="00C34CAF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>&lt;</w:t>
      </w:r>
      <w:r w:rsidR="008005A7"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1</w:t>
      </w:r>
      <w:r w:rsidRPr="003F2BF7">
        <w:rPr>
          <w:sz w:val="28"/>
          <w:szCs w:val="28"/>
        </w:rPr>
        <w:t>...</w:t>
      </w:r>
      <w:r w:rsidR="008005A7" w:rsidRPr="00D86983">
        <w:rPr>
          <w:i/>
          <w:sz w:val="28"/>
          <w:szCs w:val="28"/>
          <w:lang w:val="en-US"/>
        </w:rPr>
        <w:t>h</w:t>
      </w:r>
      <w:proofErr w:type="gramStart"/>
      <w:r w:rsidR="008005A7" w:rsidRPr="00D86983">
        <w:rPr>
          <w:i/>
          <w:sz w:val="28"/>
          <w:szCs w:val="28"/>
        </w:rPr>
        <w:t>6</w:t>
      </w:r>
      <w:r w:rsidRPr="003F2BF7">
        <w:rPr>
          <w:sz w:val="28"/>
          <w:szCs w:val="28"/>
        </w:rPr>
        <w:t>&gt;&lt;</w:t>
      </w:r>
      <w:proofErr w:type="gramEnd"/>
      <w:r w:rsidRPr="003F2BF7">
        <w:rPr>
          <w:sz w:val="28"/>
          <w:szCs w:val="28"/>
        </w:rPr>
        <w:t>/</w:t>
      </w:r>
      <w:r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1</w:t>
      </w:r>
      <w:r w:rsidRPr="003F2BF7">
        <w:rPr>
          <w:sz w:val="28"/>
          <w:szCs w:val="28"/>
        </w:rPr>
        <w:t>...</w:t>
      </w:r>
      <w:r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6</w:t>
      </w:r>
      <w:r w:rsidRPr="003F2BF7">
        <w:rPr>
          <w:sz w:val="28"/>
          <w:szCs w:val="28"/>
        </w:rPr>
        <w:t xml:space="preserve">&gt; </w:t>
      </w:r>
      <w:r w:rsidR="00D86983" w:rsidRPr="003F2BF7">
        <w:rPr>
          <w:sz w:val="28"/>
          <w:szCs w:val="28"/>
        </w:rPr>
        <w:t>–</w:t>
      </w:r>
      <w:r w:rsidR="00D86983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теги заголовков</w:t>
      </w:r>
      <w:r w:rsidR="008005A7" w:rsidRPr="003F2BF7">
        <w:rPr>
          <w:sz w:val="28"/>
          <w:szCs w:val="28"/>
        </w:rPr>
        <w:t>.</w:t>
      </w:r>
    </w:p>
    <w:p w14:paraId="22EDADF5" w14:textId="77777777" w:rsidR="008005A7" w:rsidRPr="003F2BF7" w:rsidRDefault="009F2BBA" w:rsidP="002A6296">
      <w:pPr>
        <w:shd w:val="clear" w:color="auto" w:fill="FFFFFF"/>
        <w:tabs>
          <w:tab w:val="center" w:pos="5032"/>
        </w:tabs>
        <w:spacing w:line="276" w:lineRule="auto"/>
        <w:ind w:firstLine="709"/>
        <w:contextualSpacing/>
        <w:jc w:val="both"/>
        <w:rPr>
          <w:i/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p</w:t>
      </w:r>
      <w:r w:rsidR="00852F3B" w:rsidRPr="003F2BF7">
        <w:rPr>
          <w:i/>
          <w:sz w:val="28"/>
          <w:szCs w:val="28"/>
        </w:rPr>
        <w:t>&gt;</w:t>
      </w:r>
      <w:r w:rsidR="008005A7" w:rsidRPr="003F2BF7">
        <w:rPr>
          <w:i/>
          <w:sz w:val="28"/>
          <w:szCs w:val="28"/>
        </w:rPr>
        <w:t>&lt;/</w:t>
      </w:r>
      <w:r w:rsidR="008005A7" w:rsidRPr="003F2BF7">
        <w:rPr>
          <w:i/>
          <w:sz w:val="28"/>
          <w:szCs w:val="28"/>
          <w:lang w:val="en-US"/>
        </w:rPr>
        <w:t>p</w:t>
      </w:r>
      <w:r w:rsidR="008005A7" w:rsidRPr="003F2BF7">
        <w:rPr>
          <w:i/>
          <w:sz w:val="28"/>
          <w:szCs w:val="28"/>
        </w:rPr>
        <w:t>&gt;</w:t>
      </w:r>
      <w:r w:rsidR="00852F3B" w:rsidRPr="003F2BF7">
        <w:rPr>
          <w:i/>
          <w:sz w:val="28"/>
          <w:szCs w:val="28"/>
        </w:rPr>
        <w:t xml:space="preserve"> </w:t>
      </w:r>
      <w:r w:rsidR="00D86983" w:rsidRPr="003F2BF7">
        <w:rPr>
          <w:sz w:val="28"/>
          <w:szCs w:val="28"/>
        </w:rPr>
        <w:t>–</w:t>
      </w:r>
      <w:r w:rsidR="00852F3B" w:rsidRPr="003F2BF7">
        <w:rPr>
          <w:i/>
          <w:sz w:val="28"/>
          <w:szCs w:val="28"/>
        </w:rPr>
        <w:t xml:space="preserve"> </w:t>
      </w:r>
      <w:r w:rsidR="00852F3B" w:rsidRPr="00D86983">
        <w:rPr>
          <w:sz w:val="28"/>
          <w:szCs w:val="28"/>
        </w:rPr>
        <w:t>контейнер для абзаца.</w:t>
      </w:r>
    </w:p>
    <w:p w14:paraId="13374C8D" w14:textId="77777777" w:rsidR="009F2BBA" w:rsidRPr="003F2BF7" w:rsidRDefault="009F2BBA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 xml:space="preserve">Для добавления изображений используют тег </w:t>
      </w:r>
      <w:r w:rsidR="00852F3B" w:rsidRPr="003F2BF7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img</w:t>
      </w:r>
      <w:r w:rsidR="00852F3B"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с указанием пути</w:t>
      </w:r>
      <w:r w:rsidR="006475CC" w:rsidRPr="003F2BF7">
        <w:rPr>
          <w:sz w:val="28"/>
          <w:szCs w:val="28"/>
        </w:rPr>
        <w:t xml:space="preserve"> файла</w:t>
      </w:r>
      <w:r w:rsidRPr="003F2BF7">
        <w:rPr>
          <w:sz w:val="28"/>
          <w:szCs w:val="28"/>
        </w:rPr>
        <w:t xml:space="preserve"> в атрибуте </w:t>
      </w:r>
      <w:r w:rsidRPr="003F2BF7">
        <w:rPr>
          <w:i/>
          <w:sz w:val="28"/>
          <w:szCs w:val="28"/>
          <w:lang w:val="en-US"/>
        </w:rPr>
        <w:t>src</w:t>
      </w:r>
      <w:r w:rsidRPr="003F2BF7">
        <w:rPr>
          <w:sz w:val="28"/>
          <w:szCs w:val="28"/>
        </w:rPr>
        <w:t>.</w:t>
      </w:r>
    </w:p>
    <w:p w14:paraId="4B8067B5" w14:textId="77777777" w:rsidR="009F2BBA" w:rsidRPr="003F2BF7" w:rsidRDefault="009F2BBA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>Списки оформляются с помощью тегов</w:t>
      </w:r>
      <w:r w:rsidR="00906A23" w:rsidRPr="00906A23">
        <w:rPr>
          <w:sz w:val="28"/>
          <w:szCs w:val="28"/>
        </w:rPr>
        <w:t xml:space="preserve"> &lt;</w:t>
      </w:r>
      <w:r w:rsidR="00906A23" w:rsidRPr="00906A23">
        <w:rPr>
          <w:i/>
          <w:sz w:val="28"/>
          <w:szCs w:val="28"/>
          <w:lang w:val="en-US"/>
        </w:rPr>
        <w:t>ul</w:t>
      </w:r>
      <w:r w:rsidR="00906A23" w:rsidRPr="00906A23">
        <w:rPr>
          <w:sz w:val="28"/>
          <w:szCs w:val="28"/>
        </w:rPr>
        <w:t>&gt;,</w:t>
      </w:r>
      <w:r w:rsidRPr="003F2BF7">
        <w:rPr>
          <w:sz w:val="28"/>
          <w:szCs w:val="28"/>
        </w:rPr>
        <w:t xml:space="preserve"> </w:t>
      </w:r>
      <w:r w:rsidR="00906A23" w:rsidRPr="00906A23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ol</w:t>
      </w:r>
      <w:r w:rsidR="00906A23" w:rsidRPr="00906A23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и </w:t>
      </w:r>
      <w:r w:rsidR="00906A23" w:rsidRPr="00906A23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li</w:t>
      </w:r>
      <w:r w:rsidR="00906A23" w:rsidRPr="00906A23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>.</w:t>
      </w:r>
    </w:p>
    <w:p w14:paraId="18176439" w14:textId="77777777" w:rsidR="006475CC" w:rsidRDefault="006475CC" w:rsidP="002A6296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&lt;ul&gt;&lt;/ul&gt;</w:t>
      </w:r>
      <w:r w:rsidRPr="003F2BF7">
        <w:rPr>
          <w:sz w:val="28"/>
          <w:szCs w:val="28"/>
        </w:rPr>
        <w:t xml:space="preserve"> – используется для создания неупорядоченного списка элементов.</w:t>
      </w:r>
    </w:p>
    <w:p w14:paraId="546C8D89" w14:textId="77777777" w:rsidR="00906A23" w:rsidRPr="00906A23" w:rsidRDefault="00906A23" w:rsidP="002A6296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>&lt;ol&gt;&lt;/o</w:t>
      </w:r>
      <w:r w:rsidRPr="003F2BF7">
        <w:rPr>
          <w:i/>
          <w:sz w:val="28"/>
          <w:szCs w:val="28"/>
        </w:rPr>
        <w:t>l&gt;</w:t>
      </w:r>
      <w:r w:rsidRPr="003F2BF7">
        <w:rPr>
          <w:sz w:val="28"/>
          <w:szCs w:val="28"/>
        </w:rPr>
        <w:t xml:space="preserve"> – используется для создания упорядоченного списка элементов.</w:t>
      </w:r>
    </w:p>
    <w:p w14:paraId="637EAEC3" w14:textId="77777777" w:rsidR="006475CC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&lt;li&gt;</w:t>
      </w:r>
      <w:r w:rsidRPr="003F2BF7">
        <w:rPr>
          <w:sz w:val="28"/>
          <w:szCs w:val="28"/>
        </w:rPr>
        <w:t xml:space="preserve"> –</w:t>
      </w:r>
      <w:r w:rsidR="00377D49">
        <w:rPr>
          <w:sz w:val="28"/>
          <w:szCs w:val="28"/>
        </w:rPr>
        <w:t xml:space="preserve"> создает</w:t>
      </w:r>
      <w:r w:rsidRPr="003F2BF7">
        <w:rPr>
          <w:sz w:val="28"/>
          <w:szCs w:val="28"/>
        </w:rPr>
        <w:t xml:space="preserve"> </w:t>
      </w:r>
      <w:r w:rsidR="00D86983">
        <w:rPr>
          <w:sz w:val="28"/>
          <w:szCs w:val="28"/>
        </w:rPr>
        <w:t>нов</w:t>
      </w:r>
      <w:r w:rsidRPr="003F2BF7">
        <w:rPr>
          <w:sz w:val="28"/>
          <w:szCs w:val="28"/>
        </w:rPr>
        <w:t>ый элемента списка.</w:t>
      </w:r>
    </w:p>
    <w:p w14:paraId="0E03618F" w14:textId="77777777" w:rsidR="006475CC" w:rsidRPr="003F2BF7" w:rsidRDefault="009F2BBA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sz w:val="28"/>
          <w:szCs w:val="28"/>
        </w:rPr>
        <w:t>Для создания таблиц используются</w:t>
      </w:r>
      <w:r w:rsidR="006475CC" w:rsidRPr="003F2BF7">
        <w:rPr>
          <w:sz w:val="28"/>
          <w:szCs w:val="28"/>
        </w:rPr>
        <w:t xml:space="preserve"> табличные</w:t>
      </w:r>
      <w:r w:rsidRPr="003F2BF7">
        <w:rPr>
          <w:sz w:val="28"/>
          <w:szCs w:val="28"/>
        </w:rPr>
        <w:t xml:space="preserve"> теги</w:t>
      </w:r>
      <w:r w:rsidR="006475CC" w:rsidRPr="003F2BF7">
        <w:rPr>
          <w:sz w:val="28"/>
          <w:szCs w:val="28"/>
        </w:rPr>
        <w:t xml:space="preserve"> </w:t>
      </w:r>
      <w:r w:rsidR="00906A23">
        <w:rPr>
          <w:i/>
          <w:sz w:val="28"/>
          <w:szCs w:val="28"/>
          <w:lang w:val="en-US"/>
        </w:rPr>
        <w:t>HTML</w:t>
      </w:r>
      <w:r w:rsidR="00906A23" w:rsidRPr="00906A23">
        <w:rPr>
          <w:i/>
          <w:sz w:val="28"/>
          <w:szCs w:val="28"/>
        </w:rPr>
        <w:t>.</w:t>
      </w:r>
      <w:r w:rsidRPr="003F2BF7">
        <w:rPr>
          <w:sz w:val="28"/>
          <w:szCs w:val="28"/>
        </w:rPr>
        <w:t xml:space="preserve"> </w:t>
      </w:r>
    </w:p>
    <w:p w14:paraId="32C261F3" w14:textId="77777777" w:rsidR="006475CC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 xml:space="preserve">&lt;table&gt;&lt;/table&gt; </w:t>
      </w:r>
      <w:r w:rsidR="00082ECA" w:rsidRPr="003F2BF7">
        <w:rPr>
          <w:sz w:val="28"/>
          <w:szCs w:val="28"/>
        </w:rPr>
        <w:t>–</w:t>
      </w:r>
      <w:r w:rsidR="00641E72" w:rsidRPr="003F2BF7">
        <w:rPr>
          <w:i/>
          <w:sz w:val="28"/>
          <w:szCs w:val="28"/>
        </w:rPr>
        <w:t xml:space="preserve"> </w:t>
      </w:r>
      <w:r w:rsidR="009F2BBA" w:rsidRPr="003F2BF7">
        <w:rPr>
          <w:sz w:val="28"/>
          <w:szCs w:val="28"/>
        </w:rPr>
        <w:t xml:space="preserve">для добавления таблицы, </w:t>
      </w:r>
    </w:p>
    <w:p w14:paraId="66346730" w14:textId="77777777" w:rsidR="006475CC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="009F2BBA" w:rsidRPr="003F2BF7">
        <w:rPr>
          <w:i/>
          <w:sz w:val="28"/>
          <w:szCs w:val="28"/>
          <w:lang w:val="en-US"/>
        </w:rPr>
        <w:t>tr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tr</w:t>
      </w:r>
      <w:r w:rsidRPr="003F2BF7">
        <w:rPr>
          <w:i/>
          <w:sz w:val="28"/>
          <w:szCs w:val="28"/>
        </w:rPr>
        <w:t>&gt;</w:t>
      </w:r>
      <w:r w:rsidR="00082ECA">
        <w:rPr>
          <w:i/>
          <w:sz w:val="28"/>
          <w:szCs w:val="28"/>
        </w:rPr>
        <w:t xml:space="preserve"> </w:t>
      </w:r>
      <w:r w:rsidR="00082ECA" w:rsidRPr="003F2BF7">
        <w:rPr>
          <w:sz w:val="28"/>
          <w:szCs w:val="28"/>
        </w:rPr>
        <w:t>–</w:t>
      </w:r>
      <w:r w:rsidR="009F2BBA" w:rsidRPr="003F2BF7">
        <w:rPr>
          <w:sz w:val="28"/>
          <w:szCs w:val="28"/>
        </w:rPr>
        <w:t xml:space="preserve"> для добавления строки</w:t>
      </w:r>
      <w:r w:rsidRPr="003F2BF7">
        <w:rPr>
          <w:sz w:val="28"/>
          <w:szCs w:val="28"/>
        </w:rPr>
        <w:t>,</w:t>
      </w:r>
      <w:r w:rsidR="009F2BBA" w:rsidRPr="003F2BF7">
        <w:rPr>
          <w:sz w:val="28"/>
          <w:szCs w:val="28"/>
        </w:rPr>
        <w:t xml:space="preserve"> </w:t>
      </w:r>
    </w:p>
    <w:p w14:paraId="03679A52" w14:textId="77777777" w:rsidR="009F2BBA" w:rsidRPr="003F2BF7" w:rsidRDefault="006475CC" w:rsidP="002A6296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sz w:val="28"/>
          <w:szCs w:val="28"/>
        </w:rPr>
        <w:t>&lt;</w:t>
      </w:r>
      <w:r w:rsidR="009F2BBA" w:rsidRPr="003F2BF7">
        <w:rPr>
          <w:i/>
          <w:sz w:val="28"/>
          <w:szCs w:val="28"/>
          <w:lang w:val="en-US"/>
        </w:rPr>
        <w:t>th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th</w:t>
      </w:r>
      <w:r w:rsidRPr="003F2BF7">
        <w:rPr>
          <w:i/>
          <w:sz w:val="28"/>
          <w:szCs w:val="28"/>
        </w:rPr>
        <w:t>&gt;</w:t>
      </w:r>
      <w:r w:rsidR="00082ECA">
        <w:rPr>
          <w:i/>
          <w:sz w:val="28"/>
          <w:szCs w:val="28"/>
        </w:rPr>
        <w:t xml:space="preserve"> </w:t>
      </w:r>
      <w:r w:rsidR="00082ECA" w:rsidRPr="003F2BF7">
        <w:rPr>
          <w:sz w:val="28"/>
          <w:szCs w:val="28"/>
        </w:rPr>
        <w:t>–</w:t>
      </w:r>
      <w:r w:rsidR="009F2BBA" w:rsidRPr="003F2BF7">
        <w:rPr>
          <w:sz w:val="28"/>
          <w:szCs w:val="28"/>
        </w:rPr>
        <w:t xml:space="preserve"> для добавления ячейки таблицы.</w:t>
      </w:r>
    </w:p>
    <w:p w14:paraId="3897F543" w14:textId="69DAABA6" w:rsidR="00C2787F" w:rsidRDefault="002431E2" w:rsidP="002A6296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 xml:space="preserve">Для </w:t>
      </w:r>
      <w:r w:rsidR="00C2787F" w:rsidRPr="003F2BF7">
        <w:rPr>
          <w:sz w:val="28"/>
          <w:szCs w:val="28"/>
        </w:rPr>
        <w:t>добавления стилей используются файлы с расширением .</w:t>
      </w:r>
      <w:r w:rsidR="00C2787F" w:rsidRPr="003F2BF7">
        <w:rPr>
          <w:sz w:val="28"/>
          <w:szCs w:val="28"/>
          <w:lang w:val="en-US"/>
        </w:rPr>
        <w:t>css</w:t>
      </w:r>
      <w:r w:rsidR="00C2787F" w:rsidRPr="003F2BF7">
        <w:rPr>
          <w:sz w:val="28"/>
          <w:szCs w:val="28"/>
        </w:rPr>
        <w:t xml:space="preserve">, подключить их можно с помощью тега </w:t>
      </w:r>
      <w:r w:rsidR="00C2787F" w:rsidRPr="003F2BF7">
        <w:rPr>
          <w:i/>
          <w:sz w:val="28"/>
          <w:szCs w:val="28"/>
          <w:lang w:val="en-US"/>
        </w:rPr>
        <w:t>link</w:t>
      </w:r>
      <w:r w:rsidRPr="003F2BF7">
        <w:rPr>
          <w:i/>
          <w:sz w:val="28"/>
          <w:szCs w:val="28"/>
        </w:rPr>
        <w:t xml:space="preserve"> </w:t>
      </w:r>
      <w:r w:rsidRPr="00337664">
        <w:rPr>
          <w:sz w:val="28"/>
          <w:szCs w:val="28"/>
        </w:rPr>
        <w:t>с указанием относительного пути</w:t>
      </w:r>
      <w:r w:rsidR="00C2787F" w:rsidRPr="00337664">
        <w:rPr>
          <w:sz w:val="28"/>
          <w:szCs w:val="28"/>
        </w:rPr>
        <w:t>.</w:t>
      </w:r>
      <w:r w:rsidRPr="003F2BF7">
        <w:rPr>
          <w:sz w:val="28"/>
          <w:szCs w:val="28"/>
        </w:rPr>
        <w:t xml:space="preserve"> Данный файл содержит набор </w:t>
      </w:r>
      <w:r w:rsidRPr="003F2BF7">
        <w:rPr>
          <w:i/>
          <w:sz w:val="28"/>
          <w:szCs w:val="28"/>
          <w:lang w:val="en-US"/>
        </w:rPr>
        <w:t>css</w:t>
      </w:r>
      <w:r w:rsidRPr="003F2BF7">
        <w:rPr>
          <w:sz w:val="28"/>
          <w:szCs w:val="28"/>
        </w:rPr>
        <w:t>-правил, состоящих из селектора и перечня свойств и их значений.</w:t>
      </w:r>
    </w:p>
    <w:p w14:paraId="04F80069" w14:textId="6A5B8BE5" w:rsidR="00B26C92" w:rsidRDefault="00B26C92" w:rsidP="002A6296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B26C92">
        <w:rPr>
          <w:i/>
          <w:iCs/>
          <w:sz w:val="28"/>
          <w:szCs w:val="28"/>
        </w:rPr>
        <w:lastRenderedPageBreak/>
        <w:t>&lt;</w:t>
      </w:r>
      <w:r>
        <w:rPr>
          <w:i/>
          <w:iCs/>
          <w:sz w:val="28"/>
          <w:szCs w:val="28"/>
          <w:lang w:val="en-US"/>
        </w:rPr>
        <w:t>thead</w:t>
      </w:r>
      <w:r w:rsidRPr="00B26C92">
        <w:rPr>
          <w:i/>
          <w:iCs/>
          <w:sz w:val="28"/>
          <w:szCs w:val="28"/>
        </w:rPr>
        <w:t>&gt;&lt;/</w:t>
      </w:r>
      <w:r>
        <w:rPr>
          <w:i/>
          <w:iCs/>
          <w:sz w:val="28"/>
          <w:szCs w:val="28"/>
          <w:lang w:val="en-US"/>
        </w:rPr>
        <w:t>thead</w:t>
      </w:r>
      <w:r w:rsidRPr="00B26C92">
        <w:rPr>
          <w:i/>
          <w:iCs/>
          <w:sz w:val="28"/>
          <w:szCs w:val="28"/>
        </w:rPr>
        <w:t>&gt;</w:t>
      </w:r>
      <w:r w:rsidRPr="00A661A0">
        <w:rPr>
          <w:sz w:val="28"/>
          <w:szCs w:val="28"/>
        </w:rPr>
        <w:t xml:space="preserve"> –</w:t>
      </w:r>
      <w:r w:rsidRPr="00B26C92">
        <w:rPr>
          <w:sz w:val="28"/>
          <w:szCs w:val="28"/>
        </w:rPr>
        <w:t xml:space="preserve"> предназначен для хранения одной или нескольких строк, которые представлены вверху таблицы.</w:t>
      </w:r>
    </w:p>
    <w:p w14:paraId="5512CE12" w14:textId="211C198E" w:rsidR="00BC68FC" w:rsidRPr="00A33B7C" w:rsidRDefault="00BC68FC" w:rsidP="002A6296">
      <w:pPr>
        <w:shd w:val="clear" w:color="auto" w:fill="FFFFFF"/>
        <w:spacing w:line="276" w:lineRule="auto"/>
        <w:ind w:firstLine="708"/>
        <w:contextualSpacing/>
        <w:jc w:val="both"/>
        <w:rPr>
          <w:i/>
          <w:iCs/>
          <w:sz w:val="28"/>
          <w:szCs w:val="28"/>
        </w:rPr>
      </w:pPr>
      <w:r w:rsidRPr="00A33B7C">
        <w:rPr>
          <w:i/>
          <w:iCs/>
          <w:sz w:val="28"/>
          <w:szCs w:val="28"/>
        </w:rPr>
        <w:t>&lt;</w:t>
      </w:r>
      <w:r w:rsidRPr="00A33B7C">
        <w:rPr>
          <w:i/>
          <w:iCs/>
          <w:sz w:val="28"/>
          <w:szCs w:val="28"/>
          <w:lang w:val="en-US"/>
        </w:rPr>
        <w:t>tbody</w:t>
      </w:r>
      <w:r w:rsidRPr="00A33B7C">
        <w:rPr>
          <w:i/>
          <w:iCs/>
          <w:sz w:val="28"/>
          <w:szCs w:val="28"/>
        </w:rPr>
        <w:t>&gt;&lt;/</w:t>
      </w:r>
      <w:r w:rsidRPr="00A33B7C">
        <w:rPr>
          <w:i/>
          <w:iCs/>
          <w:sz w:val="28"/>
          <w:szCs w:val="28"/>
          <w:lang w:val="en-US"/>
        </w:rPr>
        <w:t>tbody</w:t>
      </w:r>
      <w:r w:rsidRPr="00A33B7C">
        <w:rPr>
          <w:i/>
          <w:iCs/>
          <w:sz w:val="28"/>
          <w:szCs w:val="28"/>
        </w:rPr>
        <w:t>&gt;</w:t>
      </w:r>
      <w:r w:rsidR="00A33B7C" w:rsidRPr="00A33B7C">
        <w:rPr>
          <w:i/>
          <w:iCs/>
          <w:sz w:val="28"/>
          <w:szCs w:val="28"/>
        </w:rPr>
        <w:t xml:space="preserve"> </w:t>
      </w:r>
      <w:r w:rsidR="00A33B7C" w:rsidRPr="00A33B7C">
        <w:rPr>
          <w:i/>
          <w:iCs/>
          <w:sz w:val="28"/>
          <w:szCs w:val="28"/>
        </w:rPr>
        <w:softHyphen/>
      </w:r>
      <w:r w:rsidR="00A33B7C" w:rsidRPr="00A661A0">
        <w:rPr>
          <w:sz w:val="28"/>
          <w:szCs w:val="28"/>
        </w:rPr>
        <w:t>–</w:t>
      </w:r>
      <w:r w:rsidR="00A33B7C" w:rsidRPr="00A33B7C">
        <w:rPr>
          <w:sz w:val="28"/>
          <w:szCs w:val="28"/>
        </w:rPr>
        <w:t xml:space="preserve"> предназначен для хранения одной или нескольких строк таблицы. Это позволяет создавать структурные блоки, к которым можно применять единое оформление через стили, а также управлять их видом через скрипты.</w:t>
      </w:r>
    </w:p>
    <w:p w14:paraId="38A8CB08" w14:textId="77777777" w:rsidR="002431E2" w:rsidRPr="003F2BF7" w:rsidRDefault="002431E2" w:rsidP="002A6296">
      <w:pPr>
        <w:shd w:val="clear" w:color="auto" w:fill="FFFFFF"/>
        <w:spacing w:line="276" w:lineRule="auto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F2BF7">
        <w:rPr>
          <w:color w:val="000000" w:themeColor="text1"/>
          <w:sz w:val="28"/>
          <w:szCs w:val="28"/>
          <w:shd w:val="clear" w:color="auto" w:fill="FFFFFF"/>
        </w:rPr>
        <w:t>Свойство определяет, какую характеристику вне</w:t>
      </w:r>
      <w:r w:rsidR="008E1194" w:rsidRPr="003F2BF7">
        <w:rPr>
          <w:color w:val="000000" w:themeColor="text1"/>
          <w:sz w:val="28"/>
          <w:szCs w:val="28"/>
          <w:shd w:val="clear" w:color="auto" w:fill="FFFFFF"/>
        </w:rPr>
        <w:t xml:space="preserve">шнего вида мы </w:t>
      </w:r>
      <w:r w:rsidR="00463E09">
        <w:rPr>
          <w:color w:val="000000" w:themeColor="text1"/>
          <w:sz w:val="28"/>
          <w:szCs w:val="28"/>
          <w:shd w:val="clear" w:color="auto" w:fill="FFFFFF"/>
        </w:rPr>
        <w:t>изменяем</w:t>
      </w:r>
      <w:r w:rsidR="008E1194" w:rsidRPr="003F2BF7">
        <w:rPr>
          <w:color w:val="000000" w:themeColor="text1"/>
          <w:sz w:val="28"/>
          <w:szCs w:val="28"/>
          <w:shd w:val="clear" w:color="auto" w:fill="FFFFFF"/>
        </w:rPr>
        <w:t xml:space="preserve">, а </w:t>
      </w:r>
      <w:r w:rsidR="00EE61CE">
        <w:rPr>
          <w:color w:val="000000" w:themeColor="text1"/>
          <w:sz w:val="28"/>
          <w:szCs w:val="28"/>
          <w:shd w:val="clear" w:color="auto" w:fill="FFFFFF"/>
        </w:rPr>
        <w:t xml:space="preserve">значение </w:t>
      </w:r>
      <w:r w:rsidR="00EE61CE" w:rsidRPr="003F2BF7">
        <w:rPr>
          <w:sz w:val="28"/>
          <w:szCs w:val="28"/>
        </w:rPr>
        <w:t>–</w:t>
      </w:r>
      <w:r w:rsidR="00EE61CE">
        <w:rPr>
          <w:color w:val="000000" w:themeColor="text1"/>
          <w:sz w:val="28"/>
          <w:szCs w:val="28"/>
          <w:shd w:val="clear" w:color="auto" w:fill="FFFFFF"/>
        </w:rPr>
        <w:t xml:space="preserve"> способ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изменения. </w:t>
      </w:r>
    </w:p>
    <w:p w14:paraId="3E81B485" w14:textId="77777777" w:rsidR="003F2BF7" w:rsidRPr="003F2BF7" w:rsidRDefault="003F2BF7" w:rsidP="002A6296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Примеры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-свойств: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font</w:t>
      </w:r>
      <w:r w:rsidRPr="009461F5">
        <w:rPr>
          <w:i/>
          <w:color w:val="000000" w:themeColor="text1"/>
          <w:sz w:val="28"/>
          <w:szCs w:val="28"/>
          <w:shd w:val="clear" w:color="auto" w:fill="FFFFFF"/>
        </w:rPr>
        <w:t>-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size</w:t>
      </w:r>
      <w:r w:rsidRPr="009461F5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– используется для указания размера шрифта,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color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– изменяет цвет элемента,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width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– устанавливает ширину элемента.</w:t>
      </w:r>
    </w:p>
    <w:p w14:paraId="10F71827" w14:textId="77777777" w:rsidR="002431E2" w:rsidRDefault="00C2787F" w:rsidP="002A6296">
      <w:p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F2BF7">
        <w:rPr>
          <w:i/>
          <w:sz w:val="28"/>
          <w:szCs w:val="28"/>
        </w:rPr>
        <w:tab/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Тег 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&lt;</w:t>
      </w:r>
      <w:r w:rsidR="002431E2" w:rsidRPr="003F2BF7">
        <w:rPr>
          <w:rStyle w:val="tag"/>
          <w:bCs/>
          <w:i/>
          <w:color w:val="000000" w:themeColor="text1"/>
          <w:sz w:val="28"/>
          <w:szCs w:val="28"/>
          <w:shd w:val="clear" w:color="auto" w:fill="FFFFFF"/>
        </w:rPr>
        <w:t>frame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&gt;</w:t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431E2" w:rsidRPr="003F2BF7">
        <w:rPr>
          <w:color w:val="000000" w:themeColor="text1"/>
          <w:sz w:val="28"/>
          <w:szCs w:val="28"/>
          <w:shd w:val="clear" w:color="auto" w:fill="FFFFFF"/>
        </w:rPr>
        <w:t>определяет свойства отдельного фрейма, на которые делится окно браузера. Этот элемент до</w:t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лжен располагаться в контейнере 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&lt;</w:t>
      </w:r>
      <w:r w:rsidR="002431E2" w:rsidRPr="003F2BF7">
        <w:rPr>
          <w:rStyle w:val="tag"/>
          <w:bCs/>
          <w:i/>
          <w:color w:val="000000" w:themeColor="text1"/>
          <w:sz w:val="28"/>
          <w:szCs w:val="28"/>
          <w:shd w:val="clear" w:color="auto" w:fill="FFFFFF"/>
        </w:rPr>
        <w:t>frameset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&gt;</w:t>
      </w:r>
      <w:r w:rsidR="002431E2" w:rsidRPr="003F2BF7">
        <w:rPr>
          <w:color w:val="000000" w:themeColor="text1"/>
          <w:sz w:val="28"/>
          <w:szCs w:val="28"/>
          <w:shd w:val="clear" w:color="auto" w:fill="FFFFFF"/>
        </w:rPr>
        <w:t>, который к тому же задает способ разметки страницы на отдельные области.</w:t>
      </w:r>
    </w:p>
    <w:p w14:paraId="6E913C0F" w14:textId="3BDDC480" w:rsidR="009F0C48" w:rsidRPr="009F0C48" w:rsidRDefault="00B748B9" w:rsidP="009F0C48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Тег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map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B748B9">
        <w:rPr>
          <w:sz w:val="28"/>
          <w:szCs w:val="28"/>
        </w:rPr>
        <w:t>с</w:t>
      </w:r>
      <w:r>
        <w:rPr>
          <w:sz w:val="28"/>
          <w:szCs w:val="28"/>
        </w:rPr>
        <w:t xml:space="preserve">лужит контейнером для элементов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area</w:t>
      </w:r>
      <w:r w:rsidRPr="00B748B9">
        <w:rPr>
          <w:sz w:val="28"/>
          <w:szCs w:val="28"/>
        </w:rPr>
        <w:t xml:space="preserve">&gt;, которые определяют активные области для карт-изображений. Такие области устанавливают невидимые зоны на изображении, являющиеся ссылками на </w:t>
      </w:r>
      <w:r w:rsidRPr="00B748B9">
        <w:rPr>
          <w:i/>
          <w:sz w:val="28"/>
          <w:szCs w:val="28"/>
        </w:rPr>
        <w:t>HTML</w:t>
      </w:r>
      <w:r w:rsidRPr="00B748B9">
        <w:rPr>
          <w:sz w:val="28"/>
          <w:szCs w:val="28"/>
        </w:rPr>
        <w:t>-док</w:t>
      </w:r>
      <w:r>
        <w:rPr>
          <w:sz w:val="28"/>
          <w:szCs w:val="28"/>
        </w:rPr>
        <w:t xml:space="preserve">ументы. Цель использования тега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map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в связывании тега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img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B748B9">
        <w:rPr>
          <w:sz w:val="28"/>
          <w:szCs w:val="28"/>
        </w:rPr>
        <w:t>с клиентской картой-изображением.</w:t>
      </w:r>
    </w:p>
    <w:p w14:paraId="59E74F79" w14:textId="77777777" w:rsidR="00A42375" w:rsidRPr="00A42375" w:rsidRDefault="00A42375" w:rsidP="00A4237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Тег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img</w:t>
      </w:r>
      <w:r w:rsidRPr="00A42375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A42375">
        <w:rPr>
          <w:sz w:val="28"/>
          <w:szCs w:val="28"/>
        </w:rPr>
        <w:t xml:space="preserve">предназначен для отображения на веб-странице изображений в графическом формате </w:t>
      </w:r>
      <w:r w:rsidRPr="00A42375">
        <w:rPr>
          <w:i/>
          <w:sz w:val="28"/>
          <w:szCs w:val="28"/>
        </w:rPr>
        <w:t>GIF</w:t>
      </w:r>
      <w:r w:rsidRPr="00A42375">
        <w:rPr>
          <w:sz w:val="28"/>
          <w:szCs w:val="28"/>
        </w:rPr>
        <w:t xml:space="preserve">, </w:t>
      </w:r>
      <w:r w:rsidRPr="00A42375">
        <w:rPr>
          <w:i/>
          <w:sz w:val="28"/>
          <w:szCs w:val="28"/>
        </w:rPr>
        <w:t>JPEG</w:t>
      </w:r>
      <w:r w:rsidRPr="00A42375">
        <w:rPr>
          <w:sz w:val="28"/>
          <w:szCs w:val="28"/>
        </w:rPr>
        <w:t xml:space="preserve"> или </w:t>
      </w:r>
      <w:r w:rsidRPr="00A42375">
        <w:rPr>
          <w:i/>
          <w:sz w:val="28"/>
          <w:szCs w:val="28"/>
        </w:rPr>
        <w:t>PNG</w:t>
      </w:r>
      <w:r w:rsidRPr="00A42375">
        <w:rPr>
          <w:sz w:val="28"/>
          <w:szCs w:val="28"/>
        </w:rPr>
        <w:t>. Адрес файла с к</w:t>
      </w:r>
      <w:r>
        <w:rPr>
          <w:sz w:val="28"/>
          <w:szCs w:val="28"/>
        </w:rPr>
        <w:t xml:space="preserve">артинкой задаётся через атрибут </w:t>
      </w:r>
      <w:r w:rsidRPr="00A42375">
        <w:rPr>
          <w:i/>
          <w:sz w:val="28"/>
          <w:szCs w:val="28"/>
        </w:rPr>
        <w:t>src</w:t>
      </w:r>
      <w:r w:rsidRPr="00A42375">
        <w:rPr>
          <w:sz w:val="28"/>
          <w:szCs w:val="28"/>
        </w:rPr>
        <w:t>. Если необходимо, то рисунок можно сделать ссылк</w:t>
      </w:r>
      <w:r>
        <w:rPr>
          <w:sz w:val="28"/>
          <w:szCs w:val="28"/>
        </w:rPr>
        <w:t xml:space="preserve">ой на другой файл, поместив тег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img</w:t>
      </w:r>
      <w:r w:rsidRPr="00A42375">
        <w:rPr>
          <w:sz w:val="28"/>
          <w:szCs w:val="28"/>
        </w:rPr>
        <w:t>&gt;</w:t>
      </w:r>
      <w:r>
        <w:rPr>
          <w:sz w:val="28"/>
          <w:szCs w:val="28"/>
        </w:rPr>
        <w:t xml:space="preserve"> в контейнер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a</w:t>
      </w:r>
      <w:r w:rsidRPr="00A42375">
        <w:rPr>
          <w:sz w:val="28"/>
          <w:szCs w:val="28"/>
        </w:rPr>
        <w:t>&gt;.</w:t>
      </w:r>
    </w:p>
    <w:p w14:paraId="19E0B265" w14:textId="77777777" w:rsidR="0041563C" w:rsidRPr="003F2BF7" w:rsidRDefault="00B92581" w:rsidP="000B16B9">
      <w:pPr>
        <w:pStyle w:val="af7"/>
        <w:spacing w:before="0" w:beforeAutospacing="0" w:after="0" w:afterAutospacing="0" w:line="276" w:lineRule="auto"/>
        <w:ind w:firstLine="708"/>
        <w:jc w:val="both"/>
        <w:rPr>
          <w:sz w:val="28"/>
          <w:szCs w:val="28"/>
          <w:lang w:val="ru-RU"/>
        </w:rPr>
      </w:pPr>
      <w:r w:rsidRPr="003F2BF7">
        <w:rPr>
          <w:sz w:val="28"/>
          <w:szCs w:val="28"/>
          <w:lang w:val="ru-RU"/>
        </w:rPr>
        <w:t xml:space="preserve">Текстовые документы, содержащие разметку на языке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 xml:space="preserve"> (такие документы традиционно имеют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3" w:tooltip="Расширение имени файла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расширение</w:t>
        </w:r>
      </w:hyperlink>
      <w:r w:rsidR="00C2787F" w:rsidRPr="003F2BF7">
        <w:rPr>
          <w:rStyle w:val="a7"/>
          <w:color w:val="auto"/>
          <w:sz w:val="28"/>
          <w:szCs w:val="28"/>
          <w:u w:val="none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.</w:t>
      </w:r>
      <w:r w:rsidR="00641E72" w:rsidRPr="003F2BF7">
        <w:rPr>
          <w:i/>
          <w:sz w:val="28"/>
          <w:szCs w:val="28"/>
        </w:rPr>
        <w:t>html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или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.</w:t>
      </w:r>
      <w:r w:rsidRPr="003F2BF7">
        <w:rPr>
          <w:i/>
          <w:sz w:val="28"/>
          <w:szCs w:val="28"/>
        </w:rPr>
        <w:t>htm</w:t>
      </w:r>
      <w:r w:rsidRPr="003F2BF7">
        <w:rPr>
          <w:sz w:val="28"/>
          <w:szCs w:val="28"/>
          <w:lang w:val="ru-RU"/>
        </w:rPr>
        <w:t>), обрабатываются специальными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4" w:tooltip="Прикладное программное обеспечение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приложениями</w:t>
        </w:r>
      </w:hyperlink>
      <w:r w:rsidRPr="003F2BF7">
        <w:rPr>
          <w:sz w:val="28"/>
          <w:szCs w:val="28"/>
          <w:lang w:val="ru-RU"/>
        </w:rPr>
        <w:t>, которые отображают документ в его форматированном виде. Такие приложения, называемые «браузерами» или «интернет-обозревателями», обычно предоставляют пользователю удобный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5" w:tooltip="Пользовательский интерфейс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интерфейс</w:t>
        </w:r>
      </w:hyperlink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для запроса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6" w:tooltip="Веб-страница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веб-страниц</w:t>
        </w:r>
      </w:hyperlink>
      <w:r w:rsidRPr="003F2BF7">
        <w:rPr>
          <w:sz w:val="28"/>
          <w:szCs w:val="28"/>
          <w:lang w:val="ru-RU"/>
        </w:rPr>
        <w:t>, их просмотра (и вывода на иные внешние устройства) и, при необходимости, отправки введённых пользователем данных на сервер. Наиболее популярными на сегодняшний день браузерами являются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color w:val="000000" w:themeColor="text1"/>
          <w:sz w:val="28"/>
          <w:szCs w:val="28"/>
        </w:rPr>
        <w:t>Google</w:t>
      </w:r>
      <w:r w:rsidRPr="003F2BF7">
        <w:rPr>
          <w:color w:val="000000" w:themeColor="text1"/>
          <w:sz w:val="28"/>
          <w:szCs w:val="28"/>
          <w:lang w:val="ru-RU"/>
        </w:rPr>
        <w:t xml:space="preserve"> </w:t>
      </w:r>
      <w:r w:rsidRPr="003F2BF7">
        <w:rPr>
          <w:i/>
          <w:color w:val="000000" w:themeColor="text1"/>
          <w:sz w:val="28"/>
          <w:szCs w:val="28"/>
        </w:rPr>
        <w:t>Chrome</w:t>
      </w:r>
      <w:r w:rsidRPr="003F2BF7">
        <w:rPr>
          <w:i/>
          <w:sz w:val="28"/>
          <w:szCs w:val="28"/>
          <w:lang w:val="ru-RU"/>
        </w:rPr>
        <w:t>,</w:t>
      </w:r>
      <w:r w:rsidR="00641E72" w:rsidRPr="003F2BF7">
        <w:rPr>
          <w:i/>
          <w:sz w:val="28"/>
          <w:szCs w:val="28"/>
          <w:lang w:val="ru-RU"/>
        </w:rPr>
        <w:t xml:space="preserve"> </w:t>
      </w:r>
      <w:hyperlink r:id="rId17" w:tooltip="Mozilla Firefox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Mozilla</w:t>
        </w:r>
        <w:r w:rsidRPr="003F2BF7">
          <w:rPr>
            <w:rStyle w:val="a7"/>
            <w:i/>
            <w:color w:val="auto"/>
            <w:sz w:val="28"/>
            <w:szCs w:val="28"/>
            <w:u w:val="none"/>
            <w:lang w:val="ru-RU"/>
          </w:rPr>
          <w:t xml:space="preserve"> </w:t>
        </w:r>
        <w:r w:rsidRPr="003F2BF7">
          <w:rPr>
            <w:rStyle w:val="a7"/>
            <w:i/>
            <w:color w:val="auto"/>
            <w:sz w:val="28"/>
            <w:szCs w:val="28"/>
            <w:u w:val="none"/>
          </w:rPr>
          <w:t>Firefox</w:t>
        </w:r>
      </w:hyperlink>
      <w:r w:rsidRPr="003F2BF7">
        <w:rPr>
          <w:i/>
          <w:sz w:val="28"/>
          <w:szCs w:val="28"/>
          <w:lang w:val="ru-RU"/>
        </w:rPr>
        <w:t>,</w:t>
      </w:r>
      <w:r w:rsidR="00641E72" w:rsidRPr="003F2BF7">
        <w:rPr>
          <w:i/>
          <w:sz w:val="28"/>
          <w:szCs w:val="28"/>
          <w:lang w:val="ru-RU"/>
        </w:rPr>
        <w:t xml:space="preserve"> </w:t>
      </w:r>
      <w:hyperlink r:id="rId18" w:tooltip="Opera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Opera</w:t>
        </w:r>
      </w:hyperlink>
      <w:r w:rsidRPr="003F2BF7">
        <w:rPr>
          <w:i/>
          <w:sz w:val="28"/>
          <w:szCs w:val="28"/>
          <w:lang w:val="ru-RU"/>
        </w:rPr>
        <w:t xml:space="preserve">, </w:t>
      </w:r>
      <w:r w:rsidRPr="003F2BF7">
        <w:rPr>
          <w:i/>
          <w:sz w:val="28"/>
          <w:szCs w:val="28"/>
        </w:rPr>
        <w:t>Internet</w:t>
      </w:r>
      <w:r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sz w:val="28"/>
          <w:szCs w:val="28"/>
        </w:rPr>
        <w:t>Explorer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и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9" w:tooltip="Safari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Safari</w:t>
        </w:r>
      </w:hyperlink>
      <w:r w:rsidRPr="003F2BF7">
        <w:rPr>
          <w:sz w:val="28"/>
          <w:szCs w:val="28"/>
          <w:lang w:val="ru-RU"/>
        </w:rPr>
        <w:t>).</w:t>
      </w:r>
    </w:p>
    <w:p w14:paraId="5C289392" w14:textId="77777777" w:rsidR="0041563C" w:rsidRPr="002B1A04" w:rsidRDefault="0041563C">
      <w:pPr>
        <w:spacing w:after="160" w:line="259" w:lineRule="auto"/>
        <w:rPr>
          <w:sz w:val="28"/>
          <w:szCs w:val="28"/>
        </w:rPr>
      </w:pPr>
      <w:r w:rsidRPr="002B1A04">
        <w:rPr>
          <w:sz w:val="28"/>
          <w:szCs w:val="28"/>
        </w:rPr>
        <w:br w:type="page"/>
      </w:r>
    </w:p>
    <w:p w14:paraId="1BB241CD" w14:textId="77777777" w:rsidR="003E4B6B" w:rsidRDefault="003E4B6B" w:rsidP="00DF1000">
      <w:pPr>
        <w:pStyle w:val="1"/>
      </w:pPr>
      <w:bookmarkStart w:id="3" w:name="_Toc84807474"/>
      <w:r w:rsidRPr="00F8368E">
        <w:lastRenderedPageBreak/>
        <w:t>ХОД РАБОТЫ</w:t>
      </w:r>
      <w:bookmarkEnd w:id="3"/>
    </w:p>
    <w:p w14:paraId="20930F52" w14:textId="77777777" w:rsidR="00874912" w:rsidRPr="00EA1CFF" w:rsidRDefault="00874912" w:rsidP="00EA1CFF">
      <w:pPr>
        <w:ind w:left="1353"/>
        <w:rPr>
          <w:sz w:val="28"/>
          <w:szCs w:val="28"/>
        </w:rPr>
      </w:pPr>
    </w:p>
    <w:p w14:paraId="44BF78F5" w14:textId="77777777" w:rsidR="000D0310" w:rsidRPr="000D0310" w:rsidRDefault="000D0310" w:rsidP="000D0310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00902361" w14:textId="77777777" w:rsidR="000D0310" w:rsidRPr="000D0310" w:rsidRDefault="000D0310" w:rsidP="000D0310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34A9E195" w14:textId="77777777" w:rsidR="000D0310" w:rsidRPr="000D0310" w:rsidRDefault="000D0310" w:rsidP="000D0310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743FE473" w14:textId="77777777" w:rsidR="003E4B6B" w:rsidRPr="003E4B6B" w:rsidRDefault="00256AD9" w:rsidP="000D0310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1084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главной страницы</w:t>
      </w:r>
    </w:p>
    <w:p w14:paraId="522BF485" w14:textId="77777777" w:rsidR="003E4B6B" w:rsidRPr="003E4B6B" w:rsidRDefault="003E4B6B" w:rsidP="003E4B6B">
      <w:pPr>
        <w:pStyle w:val="a4"/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7B50615D" w14:textId="22738271" w:rsidR="003E4B6B" w:rsidRPr="003E4B6B" w:rsidRDefault="003E4B6B" w:rsidP="002A6296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Создадим каркас страницы</w:t>
      </w:r>
      <w:r w:rsidR="001A0093">
        <w:rPr>
          <w:rFonts w:eastAsia="Calibri"/>
          <w:sz w:val="28"/>
          <w:szCs w:val="28"/>
          <w:lang w:eastAsia="en-US"/>
        </w:rPr>
        <w:t xml:space="preserve"> «</w:t>
      </w:r>
      <w:r w:rsidR="00B22110">
        <w:rPr>
          <w:rFonts w:eastAsia="Calibri"/>
          <w:sz w:val="28"/>
          <w:szCs w:val="28"/>
          <w:lang w:eastAsia="en-US"/>
        </w:rPr>
        <w:t>Новые технологии</w:t>
      </w:r>
      <w:r w:rsidR="001A0093">
        <w:rPr>
          <w:rFonts w:eastAsia="Calibri"/>
          <w:sz w:val="28"/>
          <w:szCs w:val="28"/>
          <w:lang w:eastAsia="en-US"/>
        </w:rPr>
        <w:t>»</w:t>
      </w:r>
      <w:r w:rsidRPr="003E4B6B">
        <w:rPr>
          <w:rFonts w:eastAsia="Calibri"/>
          <w:sz w:val="28"/>
          <w:szCs w:val="28"/>
          <w:lang w:eastAsia="en-US"/>
        </w:rPr>
        <w:t xml:space="preserve">. Для этого создадим файл с названием </w:t>
      </w:r>
      <w:r w:rsidR="00267458">
        <w:rPr>
          <w:rFonts w:eastAsia="Calibri"/>
          <w:i/>
          <w:sz w:val="28"/>
          <w:szCs w:val="28"/>
          <w:lang w:val="en-US" w:eastAsia="en-US"/>
        </w:rPr>
        <w:t>index</w:t>
      </w:r>
      <w:r w:rsidRPr="003E4B6B">
        <w:rPr>
          <w:rFonts w:eastAsia="Calibri"/>
          <w:i/>
          <w:sz w:val="28"/>
          <w:szCs w:val="28"/>
          <w:lang w:eastAsia="en-US"/>
        </w:rPr>
        <w:t>.htm</w:t>
      </w:r>
      <w:r w:rsidR="00C43ADD">
        <w:rPr>
          <w:rFonts w:eastAsia="Calibri"/>
          <w:i/>
          <w:sz w:val="28"/>
          <w:szCs w:val="28"/>
          <w:lang w:val="en-US" w:eastAsia="en-US"/>
        </w:rPr>
        <w:t>l</w:t>
      </w:r>
      <w:r w:rsidR="005C1961" w:rsidRPr="005C1961">
        <w:rPr>
          <w:rFonts w:eastAsia="Calibri"/>
          <w:i/>
          <w:sz w:val="28"/>
          <w:szCs w:val="28"/>
          <w:lang w:eastAsia="en-US"/>
        </w:rPr>
        <w:t xml:space="preserve"> </w:t>
      </w:r>
      <w:r w:rsidR="005C1961">
        <w:rPr>
          <w:rFonts w:eastAsia="Calibri"/>
          <w:iCs/>
          <w:sz w:val="28"/>
          <w:szCs w:val="28"/>
          <w:lang w:eastAsia="en-US"/>
        </w:rPr>
        <w:t>в корне приложения</w:t>
      </w:r>
      <w:r w:rsidRPr="003E4B6B">
        <w:rPr>
          <w:rFonts w:eastAsia="Calibri"/>
          <w:sz w:val="28"/>
          <w:szCs w:val="28"/>
          <w:lang w:eastAsia="en-US"/>
        </w:rPr>
        <w:t xml:space="preserve"> и напишем в нем следующий код:</w:t>
      </w:r>
    </w:p>
    <w:p w14:paraId="55B41ED3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&lt;!DOCTYPE html&gt;</w:t>
      </w:r>
    </w:p>
    <w:p w14:paraId="7A0F702C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&lt;html lang="en"&gt;</w:t>
      </w:r>
    </w:p>
    <w:p w14:paraId="3D4F3AED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&lt;head&gt;</w:t>
      </w:r>
    </w:p>
    <w:p w14:paraId="23946227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charset="UTF-8"&gt;</w:t>
      </w:r>
    </w:p>
    <w:p w14:paraId="0E8633A9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http-equiv="X-UA-Compatible" content="IE=edge"&gt;</w:t>
      </w:r>
    </w:p>
    <w:p w14:paraId="4D78846E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name="viewport" content="width=device-width, initial-scale=1.0"&gt;</w:t>
      </w:r>
    </w:p>
    <w:p w14:paraId="237D45FB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&lt;title&gt;Document&lt;/title&gt;</w:t>
      </w:r>
    </w:p>
    <w:p w14:paraId="17F275BE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&lt;/head&gt;</w:t>
      </w:r>
    </w:p>
    <w:p w14:paraId="4B9BBF68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&lt;body&gt; </w:t>
      </w:r>
    </w:p>
    <w:p w14:paraId="310ADA44" w14:textId="77777777" w:rsidR="003E4B6B" w:rsidRPr="00E57092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E57092">
        <w:rPr>
          <w:i/>
          <w:sz w:val="24"/>
          <w:szCs w:val="24"/>
        </w:rPr>
        <w:t>&lt;/</w:t>
      </w:r>
      <w:r w:rsidRPr="009B2CFE">
        <w:rPr>
          <w:i/>
          <w:sz w:val="24"/>
          <w:szCs w:val="24"/>
          <w:lang w:val="en-US"/>
        </w:rPr>
        <w:t>body</w:t>
      </w:r>
      <w:r w:rsidRPr="00E57092">
        <w:rPr>
          <w:i/>
          <w:sz w:val="24"/>
          <w:szCs w:val="24"/>
        </w:rPr>
        <w:t>&gt;</w:t>
      </w:r>
    </w:p>
    <w:p w14:paraId="0864223F" w14:textId="77777777" w:rsidR="003E4B6B" w:rsidRP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&lt;/html&gt;</w:t>
      </w:r>
    </w:p>
    <w:p w14:paraId="04827F91" w14:textId="4C01BD84" w:rsidR="003E4B6B" w:rsidRPr="003E4B6B" w:rsidRDefault="003E4B6B" w:rsidP="002A6296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 xml:space="preserve">Далее заполним страницу содержимым, разместив </w:t>
      </w:r>
      <w:r w:rsidR="00165639">
        <w:rPr>
          <w:rFonts w:eastAsia="Calibri"/>
          <w:sz w:val="28"/>
          <w:szCs w:val="28"/>
          <w:lang w:eastAsia="en-US"/>
        </w:rPr>
        <w:t>его</w:t>
      </w:r>
      <w:r w:rsidRPr="003E4B6B">
        <w:rPr>
          <w:rFonts w:eastAsia="Calibri"/>
          <w:sz w:val="28"/>
          <w:szCs w:val="28"/>
          <w:lang w:eastAsia="en-US"/>
        </w:rPr>
        <w:t xml:space="preserve"> в тегах </w:t>
      </w:r>
      <w:r w:rsidR="00165639">
        <w:rPr>
          <w:rFonts w:eastAsia="Calibri"/>
          <w:i/>
          <w:sz w:val="28"/>
          <w:szCs w:val="28"/>
          <w:lang w:val="en-US" w:eastAsia="en-US"/>
        </w:rPr>
        <w:t>main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, </w:t>
      </w:r>
      <w:r w:rsidR="00165639">
        <w:rPr>
          <w:rFonts w:eastAsia="Calibri"/>
          <w:i/>
          <w:sz w:val="28"/>
          <w:szCs w:val="28"/>
          <w:lang w:val="en-US" w:eastAsia="en-US"/>
        </w:rPr>
        <w:t>section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, </w:t>
      </w:r>
      <w:r w:rsidR="00165639">
        <w:rPr>
          <w:rFonts w:eastAsia="Calibri"/>
          <w:i/>
          <w:sz w:val="28"/>
          <w:szCs w:val="28"/>
          <w:lang w:val="en-US" w:eastAsia="en-US"/>
        </w:rPr>
        <w:t>h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2, </w:t>
      </w:r>
      <w:r w:rsidR="00165639">
        <w:rPr>
          <w:rFonts w:eastAsia="Calibri"/>
          <w:i/>
          <w:sz w:val="28"/>
          <w:szCs w:val="28"/>
          <w:lang w:val="en-US" w:eastAsia="en-US"/>
        </w:rPr>
        <w:t>h</w:t>
      </w:r>
      <w:r w:rsidR="00165639" w:rsidRPr="00165639">
        <w:rPr>
          <w:rFonts w:eastAsia="Calibri"/>
          <w:i/>
          <w:sz w:val="28"/>
          <w:szCs w:val="28"/>
          <w:lang w:eastAsia="en-US"/>
        </w:rPr>
        <w:t>3</w:t>
      </w:r>
      <w:r w:rsidR="007C2577" w:rsidRPr="007C2577">
        <w:rPr>
          <w:rFonts w:eastAsia="Calibri"/>
          <w:i/>
          <w:sz w:val="28"/>
          <w:szCs w:val="28"/>
          <w:lang w:eastAsia="en-US"/>
        </w:rPr>
        <w:t xml:space="preserve">, </w:t>
      </w:r>
      <w:r w:rsidR="007C2577">
        <w:rPr>
          <w:rFonts w:eastAsia="Calibri"/>
          <w:i/>
          <w:sz w:val="28"/>
          <w:szCs w:val="28"/>
          <w:lang w:val="en-US" w:eastAsia="en-US"/>
        </w:rPr>
        <w:t>img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 </w:t>
      </w:r>
      <w:r w:rsidR="00916436">
        <w:rPr>
          <w:rFonts w:eastAsia="Calibri"/>
          <w:iCs/>
          <w:sz w:val="28"/>
          <w:szCs w:val="28"/>
          <w:lang w:eastAsia="en-US"/>
        </w:rPr>
        <w:t>и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 </w:t>
      </w:r>
      <w:r w:rsidR="00165639">
        <w:rPr>
          <w:rFonts w:eastAsia="Calibri"/>
          <w:i/>
          <w:sz w:val="28"/>
          <w:szCs w:val="28"/>
          <w:lang w:val="en-US" w:eastAsia="en-US"/>
        </w:rPr>
        <w:t>p</w:t>
      </w:r>
      <w:r w:rsidRPr="003E4B6B">
        <w:rPr>
          <w:rFonts w:eastAsia="Calibri"/>
          <w:sz w:val="28"/>
          <w:szCs w:val="28"/>
          <w:lang w:eastAsia="en-US"/>
        </w:rPr>
        <w:t>:</w:t>
      </w:r>
    </w:p>
    <w:p w14:paraId="4ACE3E6E" w14:textId="77777777" w:rsidR="007C2577" w:rsidRPr="00B4321B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&lt;main class="page"&gt;</w:t>
      </w:r>
    </w:p>
    <w:p w14:paraId="653DD401" w14:textId="381E10D3" w:rsidR="007C2577" w:rsidRPr="00E37AE9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&lt;h2&gt;</w:t>
      </w:r>
      <w:r w:rsidRPr="00E37AE9">
        <w:rPr>
          <w:i/>
          <w:iCs/>
          <w:sz w:val="24"/>
          <w:szCs w:val="24"/>
        </w:rPr>
        <w:t>Новые</w:t>
      </w:r>
      <w:r w:rsidRPr="00E37AE9">
        <w:rPr>
          <w:i/>
          <w:iCs/>
          <w:sz w:val="24"/>
          <w:szCs w:val="24"/>
          <w:lang w:val="en-US"/>
        </w:rPr>
        <w:t xml:space="preserve"> </w:t>
      </w:r>
      <w:r w:rsidRPr="00E37AE9">
        <w:rPr>
          <w:i/>
          <w:iCs/>
          <w:sz w:val="24"/>
          <w:szCs w:val="24"/>
        </w:rPr>
        <w:t>технологии</w:t>
      </w:r>
      <w:r w:rsidRPr="00E37AE9">
        <w:rPr>
          <w:i/>
          <w:iCs/>
          <w:sz w:val="24"/>
          <w:szCs w:val="24"/>
          <w:lang w:val="en-US"/>
        </w:rPr>
        <w:t>&lt;/h2&gt;</w:t>
      </w:r>
    </w:p>
    <w:p w14:paraId="0FFB2699" w14:textId="1EB9CC12" w:rsidR="007C2577" w:rsidRPr="00E37AE9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&lt;section class="page__section"&gt;</w:t>
      </w:r>
    </w:p>
    <w:p w14:paraId="31047534" w14:textId="6F84131C" w:rsidR="007C2577" w:rsidRPr="00E37AE9" w:rsidRDefault="007C2577" w:rsidP="00E37AE9">
      <w:pPr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&lt;h</w:t>
      </w:r>
      <w:proofErr w:type="gramStart"/>
      <w:r w:rsidRPr="00E37AE9">
        <w:rPr>
          <w:i/>
          <w:iCs/>
          <w:sz w:val="24"/>
          <w:szCs w:val="24"/>
        </w:rPr>
        <w:t>3&gt;Введение</w:t>
      </w:r>
      <w:proofErr w:type="gramEnd"/>
      <w:r w:rsidRPr="00E37AE9">
        <w:rPr>
          <w:i/>
          <w:iCs/>
          <w:sz w:val="24"/>
          <w:szCs w:val="24"/>
        </w:rPr>
        <w:t>&lt;/h3&gt;</w:t>
      </w:r>
    </w:p>
    <w:p w14:paraId="11CC5FE1" w14:textId="38DE1BFF" w:rsidR="007C2577" w:rsidRPr="00E37AE9" w:rsidRDefault="007C2577" w:rsidP="00E37AE9">
      <w:pPr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</w:t>
      </w:r>
      <w:r w:rsidRPr="00E37AE9">
        <w:rPr>
          <w:i/>
          <w:iCs/>
          <w:sz w:val="24"/>
          <w:szCs w:val="24"/>
          <w:lang w:val="en-US"/>
        </w:rPr>
        <w:t>p</w:t>
      </w:r>
      <w:r w:rsidRPr="00E37AE9">
        <w:rPr>
          <w:i/>
          <w:iCs/>
          <w:sz w:val="24"/>
          <w:szCs w:val="24"/>
        </w:rPr>
        <w:t>&gt;Те</w:t>
      </w:r>
      <w:r w:rsidR="005E71F8" w:rsidRPr="00E37AE9">
        <w:rPr>
          <w:i/>
          <w:iCs/>
          <w:sz w:val="24"/>
          <w:szCs w:val="24"/>
        </w:rPr>
        <w:t>кст введения</w:t>
      </w:r>
      <w:r w:rsidRPr="00E37AE9">
        <w:rPr>
          <w:i/>
          <w:iCs/>
          <w:sz w:val="24"/>
          <w:szCs w:val="24"/>
        </w:rPr>
        <w:t>&lt;/</w:t>
      </w:r>
      <w:r w:rsidRPr="00E37AE9">
        <w:rPr>
          <w:i/>
          <w:iCs/>
          <w:sz w:val="24"/>
          <w:szCs w:val="24"/>
          <w:lang w:val="en-US"/>
        </w:rPr>
        <w:t>p</w:t>
      </w:r>
      <w:r w:rsidRPr="00E37AE9">
        <w:rPr>
          <w:i/>
          <w:iCs/>
          <w:sz w:val="24"/>
          <w:szCs w:val="24"/>
        </w:rPr>
        <w:t>&gt;</w:t>
      </w:r>
    </w:p>
    <w:p w14:paraId="6886E7B1" w14:textId="3BE4E52C" w:rsidR="007C2577" w:rsidRPr="00E37AE9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&lt;div class="page__section__img"&gt;</w:t>
      </w:r>
    </w:p>
    <w:p w14:paraId="1A7370E8" w14:textId="5738932A" w:rsidR="007C2577" w:rsidRPr="00E37AE9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&lt;img src="https://ecotechnica.com.ua/images/foto-6/tehnologii-2018-ecotechnica-com-ua.jpg" alt="</w:t>
      </w:r>
      <w:r w:rsidRPr="00E37AE9">
        <w:rPr>
          <w:i/>
          <w:iCs/>
          <w:sz w:val="24"/>
          <w:szCs w:val="24"/>
        </w:rPr>
        <w:t>дуэль</w:t>
      </w:r>
      <w:r w:rsidRPr="00E37AE9">
        <w:rPr>
          <w:i/>
          <w:iCs/>
          <w:sz w:val="24"/>
          <w:szCs w:val="24"/>
          <w:lang w:val="en-US"/>
        </w:rPr>
        <w:t>"&gt;</w:t>
      </w:r>
    </w:p>
    <w:p w14:paraId="59BF3492" w14:textId="3072855B" w:rsidR="007C2577" w:rsidRPr="00E37AE9" w:rsidRDefault="007C2577" w:rsidP="00E37AE9">
      <w:pPr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&lt;img src="https://sevastopol.su/sites/default/files/styles/node/public/2019-01-19/snimok_16.jpg" alt="</w:t>
      </w:r>
      <w:r w:rsidRPr="00E37AE9">
        <w:rPr>
          <w:i/>
          <w:iCs/>
          <w:sz w:val="24"/>
          <w:szCs w:val="24"/>
        </w:rPr>
        <w:t>ой</w:t>
      </w:r>
      <w:r w:rsidRPr="00E37AE9">
        <w:rPr>
          <w:i/>
          <w:iCs/>
          <w:sz w:val="24"/>
          <w:szCs w:val="24"/>
          <w:lang w:val="en-US"/>
        </w:rPr>
        <w:t>"&gt;</w:t>
      </w:r>
    </w:p>
    <w:p w14:paraId="17509909" w14:textId="3472B865" w:rsidR="007C2577" w:rsidRPr="00E37AE9" w:rsidRDefault="007C2577" w:rsidP="00E37AE9">
      <w:pPr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&lt;/div&gt;</w:t>
      </w:r>
    </w:p>
    <w:p w14:paraId="0A0BB980" w14:textId="3018C758" w:rsidR="007C2577" w:rsidRPr="00E37AE9" w:rsidRDefault="007C2577" w:rsidP="00E37AE9">
      <w:pPr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&lt;/section&gt;</w:t>
      </w:r>
    </w:p>
    <w:p w14:paraId="7ED8250F" w14:textId="41A44DD7" w:rsidR="007C2577" w:rsidRPr="00E37AE9" w:rsidRDefault="007C2577" w:rsidP="00E37AE9">
      <w:pPr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&lt;/main&gt;</w:t>
      </w:r>
    </w:p>
    <w:p w14:paraId="6BE25986" w14:textId="77777777" w:rsidR="003E4B6B" w:rsidRPr="003E4B6B" w:rsidRDefault="003E4B6B" w:rsidP="002A6296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 xml:space="preserve">После создадим файл, содержащий стили, с названием </w:t>
      </w:r>
      <w:r w:rsidRPr="00212099">
        <w:rPr>
          <w:rFonts w:eastAsia="Calibri"/>
          <w:i/>
          <w:sz w:val="28"/>
          <w:szCs w:val="28"/>
          <w:lang w:val="en-US" w:eastAsia="en-US"/>
        </w:rPr>
        <w:t>styles</w:t>
      </w:r>
      <w:r w:rsidRPr="00212099">
        <w:rPr>
          <w:rFonts w:eastAsia="Calibri"/>
          <w:i/>
          <w:sz w:val="28"/>
          <w:szCs w:val="28"/>
          <w:lang w:eastAsia="en-US"/>
        </w:rPr>
        <w:t>.</w:t>
      </w:r>
      <w:r w:rsidRPr="00212099">
        <w:rPr>
          <w:rFonts w:eastAsia="Calibri"/>
          <w:i/>
          <w:sz w:val="28"/>
          <w:szCs w:val="28"/>
          <w:lang w:val="en-US" w:eastAsia="en-US"/>
        </w:rPr>
        <w:t>css</w:t>
      </w:r>
      <w:r w:rsidRPr="003E4B6B">
        <w:rPr>
          <w:rFonts w:eastAsia="Calibri"/>
          <w:sz w:val="28"/>
          <w:szCs w:val="28"/>
          <w:lang w:eastAsia="en-US"/>
        </w:rPr>
        <w:t xml:space="preserve"> и подключим его к странице в строке:</w:t>
      </w:r>
    </w:p>
    <w:p w14:paraId="65916B9A" w14:textId="1F74D566" w:rsidR="003E4B6B" w:rsidRDefault="003E4B6B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&lt;link rel="stylesheet" href="styles.css"&gt;</w:t>
      </w:r>
    </w:p>
    <w:p w14:paraId="16D9F1F4" w14:textId="77777777" w:rsidR="00AB4869" w:rsidRPr="007429D1" w:rsidRDefault="00EA1CFF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страницы показан</w:t>
      </w:r>
      <w:r w:rsidR="00AB4869" w:rsidRPr="007429D1">
        <w:rPr>
          <w:sz w:val="28"/>
          <w:szCs w:val="28"/>
        </w:rPr>
        <w:t xml:space="preserve"> на рисунке </w:t>
      </w:r>
      <w:r w:rsidR="00E30E90">
        <w:rPr>
          <w:sz w:val="28"/>
          <w:szCs w:val="28"/>
        </w:rPr>
        <w:t>4.</w:t>
      </w:r>
      <w:r w:rsidR="00AB4869" w:rsidRPr="007429D1">
        <w:rPr>
          <w:sz w:val="28"/>
          <w:szCs w:val="28"/>
        </w:rPr>
        <w:t>1.</w:t>
      </w:r>
    </w:p>
    <w:p w14:paraId="4223CC8C" w14:textId="77777777" w:rsidR="00AB4869" w:rsidRDefault="00AB4869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726AE575" w14:textId="21E86F87" w:rsidR="00AB4869" w:rsidRDefault="00066BDC" w:rsidP="008005A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066BDC">
        <w:rPr>
          <w:i/>
          <w:noProof/>
          <w:sz w:val="24"/>
          <w:szCs w:val="24"/>
        </w:rPr>
        <w:lastRenderedPageBreak/>
        <w:drawing>
          <wp:inline distT="0" distB="0" distL="0" distR="0" wp14:anchorId="6D0B4CE8" wp14:editId="650E0326">
            <wp:extent cx="5941060" cy="277812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A81A" w14:textId="77777777" w:rsidR="00AB4869" w:rsidRDefault="00AB4869" w:rsidP="00AB4869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16CAA4D2" w14:textId="2140BAF5" w:rsidR="003E4B6B" w:rsidRDefault="00FD4CC8" w:rsidP="00F10903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E30E90">
        <w:rPr>
          <w:sz w:val="28"/>
          <w:szCs w:val="24"/>
        </w:rPr>
        <w:t>4.</w:t>
      </w:r>
      <w:r>
        <w:rPr>
          <w:sz w:val="28"/>
          <w:szCs w:val="24"/>
        </w:rPr>
        <w:t>1 – Страница «</w:t>
      </w:r>
      <w:r w:rsidR="00D344C5">
        <w:rPr>
          <w:sz w:val="28"/>
          <w:szCs w:val="24"/>
        </w:rPr>
        <w:t>Новые технологии</w:t>
      </w:r>
      <w:r>
        <w:rPr>
          <w:sz w:val="28"/>
          <w:szCs w:val="24"/>
        </w:rPr>
        <w:t>»</w:t>
      </w:r>
    </w:p>
    <w:p w14:paraId="4B510E76" w14:textId="77777777" w:rsidR="003F6AA6" w:rsidRPr="00F10903" w:rsidRDefault="003F6AA6" w:rsidP="00F10903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</w:p>
    <w:p w14:paraId="7721C8AE" w14:textId="77777777" w:rsidR="003E4B6B" w:rsidRP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работы с различными типами ссылок</w:t>
      </w:r>
    </w:p>
    <w:p w14:paraId="661CA47C" w14:textId="77777777" w:rsidR="003E4B6B" w:rsidRPr="003E4B6B" w:rsidRDefault="003E4B6B" w:rsidP="003E4B6B">
      <w:pPr>
        <w:pStyle w:val="a4"/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73DF0AD3" w14:textId="5A728551" w:rsidR="00AE1A2D" w:rsidRDefault="00AE1A2D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Создадим страницу,</w:t>
      </w:r>
      <w:r w:rsidR="00A84CAA">
        <w:rPr>
          <w:sz w:val="28"/>
          <w:szCs w:val="28"/>
        </w:rPr>
        <w:t xml:space="preserve"> содержащую информацию об электромобилях</w:t>
      </w:r>
      <w:r>
        <w:rPr>
          <w:sz w:val="28"/>
          <w:szCs w:val="28"/>
        </w:rPr>
        <w:t xml:space="preserve">. </w:t>
      </w:r>
    </w:p>
    <w:p w14:paraId="4EAF426D" w14:textId="4A9279AF" w:rsidR="003E4B6B" w:rsidRPr="003E4B6B" w:rsidRDefault="00AE1A2D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E4B6B" w:rsidRPr="003E4B6B">
        <w:rPr>
          <w:sz w:val="28"/>
          <w:szCs w:val="28"/>
        </w:rPr>
        <w:t>бернем элементы</w:t>
      </w:r>
      <w:r>
        <w:rPr>
          <w:sz w:val="28"/>
          <w:szCs w:val="28"/>
        </w:rPr>
        <w:t xml:space="preserve">, содержащие названия </w:t>
      </w:r>
      <w:r w:rsidR="00D344C5">
        <w:rPr>
          <w:sz w:val="28"/>
          <w:szCs w:val="28"/>
        </w:rPr>
        <w:t>разделов</w:t>
      </w:r>
      <w:r>
        <w:rPr>
          <w:sz w:val="28"/>
          <w:szCs w:val="28"/>
        </w:rPr>
        <w:t>,</w:t>
      </w:r>
      <w:r w:rsidR="003E4B6B" w:rsidRPr="003E4B6B">
        <w:rPr>
          <w:sz w:val="28"/>
          <w:szCs w:val="28"/>
        </w:rPr>
        <w:t xml:space="preserve"> в тег </w:t>
      </w:r>
      <w:r w:rsidR="003E4B6B" w:rsidRPr="003E4B6B">
        <w:rPr>
          <w:i/>
          <w:sz w:val="28"/>
          <w:szCs w:val="28"/>
        </w:rPr>
        <w:t>а</w:t>
      </w:r>
      <w:r w:rsidR="003E4B6B" w:rsidRPr="003E4B6B">
        <w:rPr>
          <w:sz w:val="28"/>
          <w:szCs w:val="28"/>
        </w:rPr>
        <w:t xml:space="preserve"> и добавим атрибуты </w:t>
      </w:r>
      <w:r w:rsidR="003E4B6B" w:rsidRPr="003E4B6B">
        <w:rPr>
          <w:i/>
          <w:sz w:val="28"/>
          <w:szCs w:val="28"/>
          <w:lang w:val="en-US"/>
        </w:rPr>
        <w:t>name</w:t>
      </w:r>
      <w:r w:rsidR="003E4B6B" w:rsidRPr="003E4B6B">
        <w:rPr>
          <w:sz w:val="28"/>
          <w:szCs w:val="28"/>
        </w:rPr>
        <w:t xml:space="preserve"> и </w:t>
      </w:r>
      <w:r w:rsidR="003E4B6B" w:rsidRPr="003E4B6B">
        <w:rPr>
          <w:i/>
          <w:sz w:val="28"/>
          <w:szCs w:val="28"/>
          <w:lang w:val="en-US"/>
        </w:rPr>
        <w:t>href</w:t>
      </w:r>
      <w:r w:rsidR="003E4B6B" w:rsidRPr="003E4B6B">
        <w:rPr>
          <w:sz w:val="28"/>
          <w:szCs w:val="28"/>
        </w:rPr>
        <w:t xml:space="preserve">. Причем, для перехода, значение атрибута </w:t>
      </w:r>
      <w:r w:rsidR="003E4B6B" w:rsidRPr="003E4B6B">
        <w:rPr>
          <w:i/>
          <w:sz w:val="28"/>
          <w:szCs w:val="28"/>
          <w:lang w:val="en-US"/>
        </w:rPr>
        <w:t>href</w:t>
      </w:r>
      <w:r w:rsidR="003E4B6B" w:rsidRPr="003E4B6B">
        <w:rPr>
          <w:sz w:val="28"/>
          <w:szCs w:val="28"/>
        </w:rPr>
        <w:t xml:space="preserve"> исходной ссылки должно совпадать с атрибутом </w:t>
      </w:r>
      <w:r w:rsidR="003E4B6B" w:rsidRPr="003E4B6B">
        <w:rPr>
          <w:i/>
          <w:sz w:val="28"/>
          <w:szCs w:val="28"/>
          <w:lang w:val="en-US"/>
        </w:rPr>
        <w:t>name</w:t>
      </w:r>
      <w:r w:rsidR="003E4B6B" w:rsidRPr="003E4B6B">
        <w:rPr>
          <w:sz w:val="28"/>
          <w:szCs w:val="28"/>
        </w:rPr>
        <w:t xml:space="preserve"> целевой.</w:t>
      </w:r>
    </w:p>
    <w:p w14:paraId="34944084" w14:textId="77777777" w:rsidR="003E4B6B" w:rsidRPr="00B4321B" w:rsidRDefault="003E4B6B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Приведем</w:t>
      </w:r>
      <w:r w:rsidRPr="00B4321B">
        <w:rPr>
          <w:sz w:val="28"/>
          <w:szCs w:val="28"/>
        </w:rPr>
        <w:t xml:space="preserve"> </w:t>
      </w:r>
      <w:r w:rsidRPr="003E4B6B">
        <w:rPr>
          <w:sz w:val="28"/>
          <w:szCs w:val="28"/>
        </w:rPr>
        <w:t>код</w:t>
      </w:r>
      <w:r w:rsidRPr="00B4321B">
        <w:rPr>
          <w:sz w:val="28"/>
          <w:szCs w:val="28"/>
        </w:rPr>
        <w:t xml:space="preserve"> </w:t>
      </w:r>
      <w:r w:rsidR="00C26921">
        <w:rPr>
          <w:sz w:val="28"/>
          <w:szCs w:val="28"/>
        </w:rPr>
        <w:t>ссылки</w:t>
      </w:r>
      <w:r w:rsidRPr="00B4321B">
        <w:rPr>
          <w:sz w:val="28"/>
          <w:szCs w:val="28"/>
        </w:rPr>
        <w:t>.</w:t>
      </w:r>
    </w:p>
    <w:p w14:paraId="7810783B" w14:textId="77777777" w:rsidR="005D66B8" w:rsidRPr="000762A6" w:rsidRDefault="005D66B8" w:rsidP="005D66B8">
      <w:pPr>
        <w:ind w:left="708"/>
        <w:rPr>
          <w:i/>
          <w:iCs/>
          <w:sz w:val="24"/>
          <w:szCs w:val="24"/>
        </w:rPr>
      </w:pPr>
      <w:r w:rsidRPr="000762A6">
        <w:rPr>
          <w:i/>
          <w:iCs/>
          <w:sz w:val="24"/>
          <w:szCs w:val="24"/>
        </w:rPr>
        <w:t>&lt;li&gt;</w:t>
      </w:r>
    </w:p>
    <w:p w14:paraId="2AE15DA8" w14:textId="1CA6BF62" w:rsidR="005D66B8" w:rsidRPr="00B4321B" w:rsidRDefault="005D66B8" w:rsidP="005D66B8">
      <w:pPr>
        <w:ind w:left="708"/>
        <w:rPr>
          <w:i/>
          <w:iCs/>
          <w:sz w:val="24"/>
          <w:szCs w:val="24"/>
        </w:rPr>
      </w:pPr>
      <w:r w:rsidRPr="00B4321B">
        <w:rPr>
          <w:i/>
          <w:iCs/>
          <w:sz w:val="24"/>
          <w:szCs w:val="24"/>
        </w:rPr>
        <w:t>&lt;</w:t>
      </w:r>
      <w:r w:rsidRPr="000762A6">
        <w:rPr>
          <w:i/>
          <w:iCs/>
          <w:sz w:val="24"/>
          <w:szCs w:val="24"/>
          <w:lang w:val="en-US"/>
        </w:rPr>
        <w:t>a</w:t>
      </w:r>
      <w:r w:rsidRPr="00B4321B">
        <w:rPr>
          <w:i/>
          <w:iCs/>
          <w:sz w:val="24"/>
          <w:szCs w:val="24"/>
        </w:rPr>
        <w:t xml:space="preserve"> </w:t>
      </w:r>
      <w:r w:rsidRPr="000762A6">
        <w:rPr>
          <w:i/>
          <w:iCs/>
          <w:sz w:val="24"/>
          <w:szCs w:val="24"/>
          <w:lang w:val="en-US"/>
        </w:rPr>
        <w:t>href</w:t>
      </w:r>
      <w:r w:rsidRPr="00B4321B">
        <w:rPr>
          <w:i/>
          <w:iCs/>
          <w:sz w:val="24"/>
          <w:szCs w:val="24"/>
        </w:rPr>
        <w:t>="#</w:t>
      </w:r>
      <w:r w:rsidRPr="000762A6">
        <w:rPr>
          <w:i/>
          <w:iCs/>
          <w:sz w:val="24"/>
          <w:szCs w:val="24"/>
          <w:lang w:val="en-US"/>
        </w:rPr>
        <w:t>intro</w:t>
      </w:r>
      <w:proofErr w:type="gramStart"/>
      <w:r w:rsidRPr="00B4321B">
        <w:rPr>
          <w:i/>
          <w:iCs/>
          <w:sz w:val="24"/>
          <w:szCs w:val="24"/>
        </w:rPr>
        <w:t>"&gt;</w:t>
      </w:r>
      <w:r w:rsidRPr="000762A6">
        <w:rPr>
          <w:i/>
          <w:iCs/>
          <w:sz w:val="24"/>
          <w:szCs w:val="24"/>
        </w:rPr>
        <w:t>Введение</w:t>
      </w:r>
      <w:proofErr w:type="gramEnd"/>
      <w:r w:rsidRPr="00B4321B">
        <w:rPr>
          <w:i/>
          <w:iCs/>
          <w:sz w:val="24"/>
          <w:szCs w:val="24"/>
        </w:rPr>
        <w:t>&lt;/</w:t>
      </w:r>
      <w:r w:rsidRPr="000762A6">
        <w:rPr>
          <w:i/>
          <w:iCs/>
          <w:sz w:val="24"/>
          <w:szCs w:val="24"/>
          <w:lang w:val="en-US"/>
        </w:rPr>
        <w:t>a</w:t>
      </w:r>
      <w:r w:rsidRPr="00B4321B">
        <w:rPr>
          <w:i/>
          <w:iCs/>
          <w:sz w:val="24"/>
          <w:szCs w:val="24"/>
        </w:rPr>
        <w:t>&gt;</w:t>
      </w:r>
    </w:p>
    <w:p w14:paraId="22D2B100" w14:textId="1BBD580F" w:rsidR="005D66B8" w:rsidRPr="00B4321B" w:rsidRDefault="005D66B8" w:rsidP="005D66B8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49E7E6BB" w14:textId="37F94A50" w:rsidR="001D6DB9" w:rsidRPr="00B4321B" w:rsidRDefault="001D6DB9" w:rsidP="003434E0">
      <w:pPr>
        <w:ind w:firstLine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&lt;h3&gt;&lt;a name="intro"&gt;</w:t>
      </w:r>
      <w:r w:rsidRPr="001D6DB9">
        <w:rPr>
          <w:i/>
          <w:iCs/>
          <w:sz w:val="24"/>
          <w:szCs w:val="24"/>
        </w:rPr>
        <w:t>Введение</w:t>
      </w:r>
      <w:r w:rsidRPr="00B4321B">
        <w:rPr>
          <w:i/>
          <w:iCs/>
          <w:sz w:val="24"/>
          <w:szCs w:val="24"/>
          <w:lang w:val="en-US"/>
        </w:rPr>
        <w:t>&lt;/a&gt;&lt;/h3&gt;</w:t>
      </w:r>
    </w:p>
    <w:p w14:paraId="4D301DCC" w14:textId="17BF4592" w:rsidR="003E4B6B" w:rsidRPr="003E4B6B" w:rsidRDefault="009D1E17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Приведем код элемента, содержащего</w:t>
      </w:r>
      <w:r w:rsidR="00D50916">
        <w:rPr>
          <w:sz w:val="28"/>
          <w:szCs w:val="28"/>
        </w:rPr>
        <w:t xml:space="preserve"> раздел</w:t>
      </w:r>
      <w:r w:rsidR="003E4B6B" w:rsidRPr="003E4B6B">
        <w:rPr>
          <w:sz w:val="28"/>
          <w:szCs w:val="28"/>
        </w:rPr>
        <w:t>.</w:t>
      </w:r>
    </w:p>
    <w:p w14:paraId="3960E309" w14:textId="77777777" w:rsidR="00143F54" w:rsidRPr="00B4321B" w:rsidRDefault="00143F54" w:rsidP="00805A99">
      <w:pPr>
        <w:ind w:left="708"/>
        <w:rPr>
          <w:lang w:val="en-US"/>
        </w:rPr>
      </w:pPr>
      <w:r w:rsidRPr="00B4321B">
        <w:rPr>
          <w:lang w:val="en-US"/>
        </w:rPr>
        <w:t>&lt;section class="page__section"&gt;</w:t>
      </w:r>
    </w:p>
    <w:p w14:paraId="54F29CFF" w14:textId="63CA69FD" w:rsidR="00143F54" w:rsidRPr="003F1ACD" w:rsidRDefault="00143F54" w:rsidP="00805A99">
      <w:pPr>
        <w:ind w:left="708"/>
        <w:rPr>
          <w:lang w:val="en-US"/>
        </w:rPr>
      </w:pPr>
      <w:r w:rsidRPr="003F1ACD">
        <w:rPr>
          <w:lang w:val="en-US"/>
        </w:rPr>
        <w:t>&lt;h3&gt;&lt;a name="intro"&gt;</w:t>
      </w:r>
      <w:r w:rsidRPr="003F1ACD">
        <w:t>Введение</w:t>
      </w:r>
      <w:r w:rsidRPr="003F1ACD">
        <w:rPr>
          <w:lang w:val="en-US"/>
        </w:rPr>
        <w:t>&lt;/a&gt;&lt;/h3&gt;</w:t>
      </w:r>
    </w:p>
    <w:p w14:paraId="0674F9BA" w14:textId="3E76E4EE" w:rsidR="00143F54" w:rsidRPr="003F1ACD" w:rsidRDefault="00143F54" w:rsidP="00805A99">
      <w:pPr>
        <w:ind w:left="708"/>
      </w:pPr>
      <w:r w:rsidRPr="003F1ACD">
        <w:t>&lt;p&gt;Тексты &lt;p&gt;</w:t>
      </w:r>
    </w:p>
    <w:p w14:paraId="2400B858" w14:textId="1C655398" w:rsidR="00143F54" w:rsidRPr="003F1ACD" w:rsidRDefault="00143F54" w:rsidP="00805A99">
      <w:pPr>
        <w:ind w:left="708"/>
      </w:pPr>
      <w:r w:rsidRPr="003F1ACD">
        <w:t>&lt;/section&gt;</w:t>
      </w:r>
    </w:p>
    <w:p w14:paraId="5F38FD7C" w14:textId="2CB209E5" w:rsidR="00AB4869" w:rsidRDefault="003C4376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4"/>
        </w:rPr>
      </w:pPr>
      <w:r>
        <w:rPr>
          <w:sz w:val="28"/>
          <w:szCs w:val="24"/>
        </w:rPr>
        <w:t>Внешний вид станицы показан на рисунк</w:t>
      </w:r>
      <w:r w:rsidR="0063777E">
        <w:rPr>
          <w:sz w:val="28"/>
          <w:szCs w:val="24"/>
        </w:rPr>
        <w:t>е</w:t>
      </w:r>
      <w:r>
        <w:rPr>
          <w:sz w:val="28"/>
          <w:szCs w:val="24"/>
        </w:rPr>
        <w:t xml:space="preserve"> </w:t>
      </w:r>
      <w:r w:rsidR="00367F76">
        <w:rPr>
          <w:sz w:val="28"/>
          <w:szCs w:val="24"/>
        </w:rPr>
        <w:t>4.</w:t>
      </w:r>
      <w:r>
        <w:rPr>
          <w:sz w:val="28"/>
          <w:szCs w:val="24"/>
        </w:rPr>
        <w:t>2</w:t>
      </w:r>
      <w:r w:rsidR="007429D1" w:rsidRPr="007429D1">
        <w:rPr>
          <w:sz w:val="28"/>
          <w:szCs w:val="24"/>
        </w:rPr>
        <w:t>.</w:t>
      </w:r>
    </w:p>
    <w:p w14:paraId="2861763C" w14:textId="77777777" w:rsidR="008005A7" w:rsidRPr="007429D1" w:rsidRDefault="008005A7" w:rsidP="003E4B6B">
      <w:pPr>
        <w:shd w:val="clear" w:color="auto" w:fill="FFFFFF"/>
        <w:spacing w:line="276" w:lineRule="auto"/>
        <w:ind w:firstLine="709"/>
        <w:contextualSpacing/>
        <w:rPr>
          <w:sz w:val="28"/>
          <w:szCs w:val="24"/>
        </w:rPr>
      </w:pPr>
    </w:p>
    <w:p w14:paraId="3E019CC3" w14:textId="18CF6D98" w:rsidR="00AB4869" w:rsidRDefault="004558FE" w:rsidP="007B34F5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4558FE">
        <w:rPr>
          <w:i/>
          <w:noProof/>
          <w:sz w:val="24"/>
          <w:szCs w:val="24"/>
        </w:rPr>
        <w:lastRenderedPageBreak/>
        <w:drawing>
          <wp:inline distT="0" distB="0" distL="0" distR="0" wp14:anchorId="68AC1FE8" wp14:editId="0866223E">
            <wp:extent cx="5941060" cy="27857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AAD2" w14:textId="77777777" w:rsidR="00AB4869" w:rsidRDefault="00AB4869" w:rsidP="003E4B6B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78912D27" w14:textId="69D900B4" w:rsidR="00AB4869" w:rsidRPr="007429D1" w:rsidRDefault="007429D1" w:rsidP="008005A7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 w:rsidRPr="007429D1">
        <w:rPr>
          <w:sz w:val="28"/>
          <w:szCs w:val="24"/>
        </w:rPr>
        <w:t xml:space="preserve">Рисунок </w:t>
      </w:r>
      <w:r w:rsidR="00367F76">
        <w:rPr>
          <w:sz w:val="28"/>
          <w:szCs w:val="24"/>
        </w:rPr>
        <w:t>4.</w:t>
      </w:r>
      <w:r w:rsidRPr="007429D1">
        <w:rPr>
          <w:sz w:val="28"/>
          <w:szCs w:val="24"/>
        </w:rPr>
        <w:t>2</w:t>
      </w:r>
      <w:r w:rsidR="004B0791">
        <w:rPr>
          <w:sz w:val="28"/>
          <w:szCs w:val="24"/>
        </w:rPr>
        <w:t xml:space="preserve"> – Страница «</w:t>
      </w:r>
      <w:r w:rsidR="004940C2">
        <w:rPr>
          <w:sz w:val="28"/>
          <w:szCs w:val="24"/>
        </w:rPr>
        <w:t>Электромобили</w:t>
      </w:r>
      <w:r w:rsidR="004B0791">
        <w:rPr>
          <w:sz w:val="28"/>
          <w:szCs w:val="24"/>
        </w:rPr>
        <w:t>»</w:t>
      </w:r>
    </w:p>
    <w:p w14:paraId="79938858" w14:textId="77777777" w:rsidR="007429D1" w:rsidRPr="003E4B6B" w:rsidRDefault="007429D1" w:rsidP="004558FE">
      <w:pPr>
        <w:shd w:val="clear" w:color="auto" w:fill="FFFFFF"/>
        <w:spacing w:line="276" w:lineRule="auto"/>
        <w:contextualSpacing/>
        <w:rPr>
          <w:i/>
          <w:sz w:val="28"/>
          <w:szCs w:val="28"/>
        </w:rPr>
      </w:pPr>
    </w:p>
    <w:p w14:paraId="2BE29301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 изображениями</w:t>
      </w:r>
    </w:p>
    <w:p w14:paraId="2E2E4ABB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35562768" w14:textId="5A10651E" w:rsidR="00BE2CDE" w:rsidRPr="00BE2CDE" w:rsidRDefault="00BE2CDE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Добавим изображения на страницу </w:t>
      </w:r>
      <w:r>
        <w:rPr>
          <w:sz w:val="28"/>
          <w:szCs w:val="24"/>
        </w:rPr>
        <w:t>«Электромобили»</w:t>
      </w:r>
      <w:r>
        <w:rPr>
          <w:sz w:val="28"/>
          <w:szCs w:val="28"/>
        </w:rPr>
        <w:t>.</w:t>
      </w:r>
    </w:p>
    <w:p w14:paraId="2DBBCA40" w14:textId="68AFA4E7" w:rsidR="003E4B6B" w:rsidRPr="003E4B6B" w:rsidRDefault="00DC1114" w:rsidP="002A629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этого добавим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img</w:t>
      </w:r>
      <w:r w:rsidR="003E4B6B" w:rsidRPr="003E4B6B">
        <w:rPr>
          <w:sz w:val="28"/>
          <w:szCs w:val="28"/>
        </w:rPr>
        <w:t xml:space="preserve"> с атрибутом </w:t>
      </w:r>
      <w:r w:rsidR="003E4B6B" w:rsidRPr="003E4B6B">
        <w:rPr>
          <w:i/>
          <w:sz w:val="28"/>
          <w:szCs w:val="28"/>
          <w:lang w:val="en-US"/>
        </w:rPr>
        <w:t>src</w:t>
      </w:r>
      <w:r w:rsidR="003E4B6B" w:rsidRPr="003E4B6B">
        <w:rPr>
          <w:sz w:val="28"/>
          <w:szCs w:val="28"/>
        </w:rPr>
        <w:t xml:space="preserve">, в котором укажем путь к изображению. В атрибуте </w:t>
      </w:r>
      <w:r w:rsidR="003E4B6B" w:rsidRPr="003E4B6B">
        <w:rPr>
          <w:i/>
          <w:sz w:val="28"/>
          <w:szCs w:val="28"/>
          <w:lang w:val="en-US"/>
        </w:rPr>
        <w:t>alt</w:t>
      </w:r>
      <w:r w:rsidR="003E4B6B" w:rsidRPr="003E4B6B">
        <w:rPr>
          <w:sz w:val="28"/>
          <w:szCs w:val="28"/>
        </w:rPr>
        <w:t xml:space="preserve"> укажем текст, который будет отображаться вместо изображения при ошибках.</w:t>
      </w:r>
    </w:p>
    <w:p w14:paraId="17CAAE76" w14:textId="77777777" w:rsidR="00B81842" w:rsidRPr="00B4321B" w:rsidRDefault="00B81842" w:rsidP="00AE683C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&lt;div class="page__section-img"&gt;</w:t>
      </w:r>
    </w:p>
    <w:p w14:paraId="6833F6F3" w14:textId="77E4D6BD" w:rsidR="00B81842" w:rsidRPr="00B81842" w:rsidRDefault="00B81842" w:rsidP="00AE683C">
      <w:pPr>
        <w:ind w:left="708"/>
        <w:rPr>
          <w:i/>
          <w:iCs/>
          <w:sz w:val="24"/>
          <w:szCs w:val="24"/>
        </w:rPr>
      </w:pPr>
      <w:r w:rsidRPr="00B81842">
        <w:rPr>
          <w:i/>
          <w:iCs/>
          <w:sz w:val="24"/>
          <w:szCs w:val="24"/>
        </w:rPr>
        <w:t>&lt;img src="https://biz.liga.net/images/general/2019/02/18/20190218163319-4132.jpg?v=1550506797" alt="Машина"&gt;</w:t>
      </w:r>
    </w:p>
    <w:p w14:paraId="2C95AF3B" w14:textId="176E9489" w:rsidR="00B81842" w:rsidRPr="00B81842" w:rsidRDefault="00B81842" w:rsidP="00AE683C">
      <w:pPr>
        <w:ind w:left="708"/>
        <w:rPr>
          <w:i/>
          <w:iCs/>
          <w:sz w:val="24"/>
          <w:szCs w:val="24"/>
        </w:rPr>
      </w:pPr>
      <w:r w:rsidRPr="00B81842">
        <w:rPr>
          <w:i/>
          <w:iCs/>
          <w:sz w:val="24"/>
          <w:szCs w:val="24"/>
        </w:rPr>
        <w:t>&lt;/div&gt;</w:t>
      </w:r>
    </w:p>
    <w:p w14:paraId="20991D56" w14:textId="2BBC237A" w:rsidR="00761892" w:rsidRDefault="0025422E" w:rsidP="002A6296">
      <w:pPr>
        <w:shd w:val="clear" w:color="auto" w:fill="FFFFFF"/>
        <w:spacing w:line="276" w:lineRule="auto"/>
        <w:ind w:firstLine="709"/>
        <w:contextualSpacing/>
        <w:jc w:val="both"/>
        <w:rPr>
          <w:sz w:val="24"/>
          <w:szCs w:val="24"/>
        </w:rPr>
      </w:pPr>
      <w:r w:rsidRPr="0025422E">
        <w:rPr>
          <w:sz w:val="28"/>
          <w:szCs w:val="24"/>
        </w:rPr>
        <w:t xml:space="preserve">Также используем тег </w:t>
      </w:r>
      <w:r w:rsidRPr="00F41562">
        <w:rPr>
          <w:i/>
          <w:sz w:val="28"/>
          <w:szCs w:val="24"/>
          <w:lang w:val="en-US"/>
        </w:rPr>
        <w:t>map</w:t>
      </w:r>
      <w:r w:rsidRPr="0025422E">
        <w:rPr>
          <w:sz w:val="28"/>
          <w:szCs w:val="24"/>
        </w:rPr>
        <w:t xml:space="preserve"> для перехода на другое изображение по щелчку мыши в определенной точке нашего изображения.</w:t>
      </w:r>
    </w:p>
    <w:p w14:paraId="26BEABF1" w14:textId="77777777" w:rsidR="00761892" w:rsidRPr="00B4321B" w:rsidRDefault="00761892" w:rsidP="000313C0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&lt;img src="https://computerra.ru/wp-content/uploads/2020/01/photo_2020-01-14_17-12-45.jpg?x77688" usemap="#paris" alt="</w:t>
      </w:r>
      <w:r w:rsidRPr="00761892">
        <w:rPr>
          <w:i/>
          <w:iCs/>
          <w:sz w:val="24"/>
          <w:szCs w:val="24"/>
        </w:rPr>
        <w:t>ой</w:t>
      </w:r>
      <w:r w:rsidRPr="00B4321B">
        <w:rPr>
          <w:i/>
          <w:iCs/>
          <w:sz w:val="24"/>
          <w:szCs w:val="24"/>
          <w:lang w:val="en-US"/>
        </w:rPr>
        <w:t>"&gt;</w:t>
      </w:r>
    </w:p>
    <w:p w14:paraId="7BD6F1D2" w14:textId="745EF9FA" w:rsidR="00761892" w:rsidRPr="00761892" w:rsidRDefault="00761892" w:rsidP="000313C0">
      <w:pPr>
        <w:ind w:left="708"/>
        <w:rPr>
          <w:i/>
          <w:iCs/>
          <w:sz w:val="24"/>
          <w:szCs w:val="24"/>
          <w:lang w:val="en-US"/>
        </w:rPr>
      </w:pPr>
      <w:r w:rsidRPr="00761892">
        <w:rPr>
          <w:i/>
          <w:iCs/>
          <w:sz w:val="24"/>
          <w:szCs w:val="24"/>
          <w:lang w:val="en-US"/>
        </w:rPr>
        <w:t>&lt;map name=paris&gt;</w:t>
      </w:r>
    </w:p>
    <w:p w14:paraId="00080B1D" w14:textId="75C9C8A2" w:rsidR="00761892" w:rsidRPr="00761892" w:rsidRDefault="00761892" w:rsidP="000313C0">
      <w:pPr>
        <w:ind w:left="708"/>
        <w:rPr>
          <w:i/>
          <w:iCs/>
          <w:sz w:val="24"/>
          <w:szCs w:val="24"/>
          <w:lang w:val="en-US"/>
        </w:rPr>
      </w:pPr>
      <w:r w:rsidRPr="00761892">
        <w:rPr>
          <w:i/>
          <w:iCs/>
          <w:sz w:val="24"/>
          <w:szCs w:val="24"/>
          <w:lang w:val="en-US"/>
        </w:rPr>
        <w:t>&lt;area style="cursor: pointer;" shape=circle coords="50,50,100" href="https://computerra.ru/wp-content/uploads/2020/01/photo_2020-01-14_17-12-45.jpg?x77688" target=_blank alt="</w:t>
      </w:r>
      <w:r w:rsidRPr="00761892">
        <w:rPr>
          <w:i/>
          <w:iCs/>
          <w:sz w:val="24"/>
          <w:szCs w:val="24"/>
        </w:rPr>
        <w:t>Париж</w:t>
      </w:r>
      <w:r w:rsidRPr="00761892">
        <w:rPr>
          <w:i/>
          <w:iCs/>
          <w:sz w:val="24"/>
          <w:szCs w:val="24"/>
          <w:lang w:val="en-US"/>
        </w:rPr>
        <w:t>"&gt;</w:t>
      </w:r>
    </w:p>
    <w:p w14:paraId="4F9F1AE5" w14:textId="7395DFFB" w:rsidR="00761892" w:rsidRPr="00761892" w:rsidRDefault="00761892" w:rsidP="000313C0">
      <w:pPr>
        <w:ind w:left="708"/>
        <w:rPr>
          <w:i/>
          <w:iCs/>
          <w:sz w:val="24"/>
          <w:szCs w:val="24"/>
        </w:rPr>
      </w:pPr>
      <w:r w:rsidRPr="00761892">
        <w:rPr>
          <w:i/>
          <w:iCs/>
          <w:sz w:val="24"/>
          <w:szCs w:val="24"/>
        </w:rPr>
        <w:t>&lt;/map&gt;</w:t>
      </w:r>
    </w:p>
    <w:p w14:paraId="17B284C5" w14:textId="27CD6088" w:rsidR="002A6296" w:rsidRPr="0025422E" w:rsidRDefault="002A6296" w:rsidP="002A6296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2A6296">
        <w:rPr>
          <w:sz w:val="28"/>
          <w:szCs w:val="24"/>
        </w:rPr>
        <w:t xml:space="preserve">Внешний вид страницы показан на рисунке </w:t>
      </w:r>
      <w:r w:rsidR="00367F76">
        <w:rPr>
          <w:sz w:val="28"/>
          <w:szCs w:val="24"/>
        </w:rPr>
        <w:t>4.</w:t>
      </w:r>
      <w:r w:rsidR="004B0330">
        <w:rPr>
          <w:sz w:val="28"/>
          <w:szCs w:val="24"/>
        </w:rPr>
        <w:t>3</w:t>
      </w:r>
      <w:r w:rsidRPr="002A6296">
        <w:rPr>
          <w:sz w:val="28"/>
          <w:szCs w:val="24"/>
        </w:rPr>
        <w:t>.</w:t>
      </w:r>
    </w:p>
    <w:p w14:paraId="369C47B8" w14:textId="39E32280" w:rsidR="00AB4869" w:rsidRPr="003E4B6B" w:rsidRDefault="00C93360" w:rsidP="008005A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C93360">
        <w:rPr>
          <w:i/>
          <w:noProof/>
          <w:sz w:val="24"/>
          <w:szCs w:val="24"/>
        </w:rPr>
        <w:lastRenderedPageBreak/>
        <w:drawing>
          <wp:inline distT="0" distB="0" distL="0" distR="0" wp14:anchorId="59AF5F0A" wp14:editId="63CF947D">
            <wp:extent cx="5941060" cy="27095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22A1" w14:textId="77777777" w:rsidR="003E4B6B" w:rsidRPr="00C93360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2FD54A97" w14:textId="574EEBF9" w:rsidR="007429D1" w:rsidRPr="007429D1" w:rsidRDefault="007429D1" w:rsidP="008005A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A41E0A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F41562">
        <w:rPr>
          <w:sz w:val="28"/>
          <w:szCs w:val="28"/>
        </w:rPr>
        <w:t>Страница «</w:t>
      </w:r>
      <w:r w:rsidR="00321AB0">
        <w:rPr>
          <w:sz w:val="28"/>
          <w:szCs w:val="28"/>
        </w:rPr>
        <w:t>Электромобили</w:t>
      </w:r>
      <w:r w:rsidR="00F41562">
        <w:rPr>
          <w:sz w:val="28"/>
          <w:szCs w:val="28"/>
        </w:rPr>
        <w:t>»</w:t>
      </w:r>
      <w:r w:rsidR="00321AB0" w:rsidRPr="00321AB0">
        <w:rPr>
          <w:sz w:val="28"/>
          <w:szCs w:val="28"/>
        </w:rPr>
        <w:t xml:space="preserve"> </w:t>
      </w:r>
      <w:r w:rsidR="00321AB0">
        <w:rPr>
          <w:sz w:val="28"/>
          <w:szCs w:val="28"/>
        </w:rPr>
        <w:t>с картинками</w:t>
      </w:r>
    </w:p>
    <w:p w14:paraId="249B3D00" w14:textId="77777777" w:rsidR="007429D1" w:rsidRPr="003C7D71" w:rsidRDefault="007429D1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7280010A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со списками</w:t>
      </w:r>
    </w:p>
    <w:p w14:paraId="33B4C6E2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393E9575" w14:textId="77777777" w:rsidR="003E4B6B" w:rsidRPr="003E4B6B" w:rsidRDefault="003E4B6B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Для </w:t>
      </w:r>
      <w:r w:rsidR="00874912">
        <w:rPr>
          <w:sz w:val="28"/>
          <w:szCs w:val="28"/>
        </w:rPr>
        <w:t xml:space="preserve">создания </w:t>
      </w:r>
      <w:r w:rsidR="00874912" w:rsidRPr="003E4B6B">
        <w:rPr>
          <w:sz w:val="28"/>
          <w:szCs w:val="28"/>
        </w:rPr>
        <w:t xml:space="preserve">ссылки навигации для перехода на уже созданные страницы </w:t>
      </w:r>
      <w:r w:rsidRPr="003E4B6B">
        <w:rPr>
          <w:sz w:val="28"/>
          <w:szCs w:val="28"/>
        </w:rPr>
        <w:t xml:space="preserve">добавим тег </w:t>
      </w:r>
      <w:r w:rsidRPr="003E4B6B">
        <w:rPr>
          <w:i/>
          <w:sz w:val="28"/>
          <w:szCs w:val="28"/>
          <w:lang w:val="en-US"/>
        </w:rPr>
        <w:t>nav</w:t>
      </w:r>
      <w:r w:rsidRPr="003E4B6B">
        <w:rPr>
          <w:sz w:val="28"/>
          <w:szCs w:val="28"/>
        </w:rPr>
        <w:t xml:space="preserve"> с элементами навигации.</w:t>
      </w:r>
    </w:p>
    <w:p w14:paraId="3C474CA5" w14:textId="77777777" w:rsidR="0018091C" w:rsidRPr="00B4321B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&lt;nav class="header__nav"&gt;</w:t>
      </w:r>
    </w:p>
    <w:p w14:paraId="165429DD" w14:textId="311190A9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href="../electrocars-page/index.html"&gt;</w:t>
      </w:r>
      <w:r w:rsidRPr="0018091C">
        <w:rPr>
          <w:i/>
          <w:iCs/>
          <w:sz w:val="24"/>
          <w:szCs w:val="24"/>
        </w:rPr>
        <w:t>Электромобили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35D6C78C" w14:textId="6099AF76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href="../ai-page/index.html"&gt;</w:t>
      </w:r>
      <w:r w:rsidRPr="0018091C">
        <w:rPr>
          <w:i/>
          <w:iCs/>
          <w:sz w:val="24"/>
          <w:szCs w:val="24"/>
        </w:rPr>
        <w:t>Нейронные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сети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0BB20B8C" w14:textId="637F6031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href="../ar-page/index.html"&gt;</w:t>
      </w:r>
      <w:r w:rsidRPr="0018091C">
        <w:rPr>
          <w:i/>
          <w:iCs/>
          <w:sz w:val="24"/>
          <w:szCs w:val="24"/>
        </w:rPr>
        <w:t>Дополненная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реальность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871AA7D" w14:textId="22998751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href="../vr-page/index.html"&gt;</w:t>
      </w:r>
      <w:r w:rsidRPr="0018091C">
        <w:rPr>
          <w:i/>
          <w:iCs/>
          <w:sz w:val="24"/>
          <w:szCs w:val="24"/>
        </w:rPr>
        <w:t>Виртуальная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реальность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BA652D4" w14:textId="42593C7B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href="../robots-page/index.html"&gt;</w:t>
      </w:r>
      <w:r w:rsidRPr="0018091C">
        <w:rPr>
          <w:i/>
          <w:iCs/>
          <w:sz w:val="24"/>
          <w:szCs w:val="24"/>
        </w:rPr>
        <w:t>Роботы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6C46B8D" w14:textId="00ABEE45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href="../test-page/index.html"&gt;</w:t>
      </w:r>
      <w:r w:rsidRPr="0018091C">
        <w:rPr>
          <w:i/>
          <w:iCs/>
          <w:sz w:val="24"/>
          <w:szCs w:val="24"/>
        </w:rPr>
        <w:t>Тест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785EE692" w14:textId="6558A790" w:rsidR="0018091C" w:rsidRPr="0018091C" w:rsidRDefault="0018091C" w:rsidP="0018091C">
      <w:pPr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href="../frames-page/index.html"&gt;</w:t>
      </w:r>
      <w:r w:rsidRPr="0018091C">
        <w:rPr>
          <w:i/>
          <w:iCs/>
          <w:sz w:val="24"/>
          <w:szCs w:val="24"/>
        </w:rPr>
        <w:t>Фреймы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6BC073E2" w14:textId="4C0E52A2" w:rsidR="0018091C" w:rsidRPr="0048667C" w:rsidRDefault="0018091C" w:rsidP="0018091C">
      <w:pPr>
        <w:ind w:left="708"/>
        <w:rPr>
          <w:i/>
          <w:iCs/>
          <w:sz w:val="24"/>
          <w:szCs w:val="24"/>
        </w:rPr>
      </w:pPr>
      <w:r w:rsidRPr="0018091C">
        <w:rPr>
          <w:i/>
          <w:iCs/>
          <w:sz w:val="24"/>
          <w:szCs w:val="24"/>
        </w:rPr>
        <w:t>&lt;/nav&gt;</w:t>
      </w:r>
    </w:p>
    <w:p w14:paraId="2624EACD" w14:textId="727D199D" w:rsidR="003E4B6B" w:rsidRDefault="00005DF2" w:rsidP="00005DF2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CE3465">
        <w:rPr>
          <w:sz w:val="28"/>
          <w:szCs w:val="28"/>
        </w:rPr>
        <w:t>Вид страницы</w:t>
      </w:r>
      <w:r w:rsidR="00224919" w:rsidRPr="00CE3465">
        <w:rPr>
          <w:sz w:val="28"/>
          <w:szCs w:val="28"/>
        </w:rPr>
        <w:t xml:space="preserve"> «</w:t>
      </w:r>
      <w:r w:rsidR="0041208F">
        <w:rPr>
          <w:sz w:val="28"/>
          <w:szCs w:val="28"/>
        </w:rPr>
        <w:t>Роботы</w:t>
      </w:r>
      <w:r w:rsidR="00224919" w:rsidRPr="00CE3465">
        <w:rPr>
          <w:sz w:val="28"/>
          <w:szCs w:val="28"/>
        </w:rPr>
        <w:t>»</w:t>
      </w:r>
      <w:r w:rsidRPr="00CE3465">
        <w:rPr>
          <w:sz w:val="28"/>
          <w:szCs w:val="28"/>
        </w:rPr>
        <w:t xml:space="preserve"> показан на рисунке </w:t>
      </w:r>
      <w:r w:rsidR="00367F76" w:rsidRPr="00CE3465">
        <w:rPr>
          <w:sz w:val="28"/>
          <w:szCs w:val="28"/>
        </w:rPr>
        <w:t>4.</w:t>
      </w:r>
      <w:r w:rsidR="0041208F">
        <w:rPr>
          <w:sz w:val="28"/>
          <w:szCs w:val="28"/>
        </w:rPr>
        <w:t>4</w:t>
      </w:r>
      <w:r w:rsidRPr="00CE3465">
        <w:rPr>
          <w:sz w:val="28"/>
          <w:szCs w:val="28"/>
        </w:rPr>
        <w:t>.</w:t>
      </w:r>
    </w:p>
    <w:p w14:paraId="71508E17" w14:textId="77777777" w:rsidR="0041563C" w:rsidRPr="00005DF2" w:rsidRDefault="0041563C" w:rsidP="00005DF2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3A67FD78" w14:textId="4B8A86A3" w:rsidR="00AB4869" w:rsidRDefault="0048667C" w:rsidP="008005A7">
      <w:pPr>
        <w:shd w:val="clear" w:color="auto" w:fill="FFFFFF"/>
        <w:spacing w:line="276" w:lineRule="auto"/>
        <w:contextualSpacing/>
        <w:jc w:val="center"/>
        <w:rPr>
          <w:i/>
          <w:sz w:val="28"/>
          <w:szCs w:val="28"/>
        </w:rPr>
      </w:pPr>
      <w:r w:rsidRPr="0048667C">
        <w:rPr>
          <w:i/>
          <w:noProof/>
          <w:sz w:val="28"/>
          <w:szCs w:val="28"/>
        </w:rPr>
        <w:drawing>
          <wp:inline distT="0" distB="0" distL="0" distR="0" wp14:anchorId="1C5BE5B2" wp14:editId="70F38A7B">
            <wp:extent cx="5941060" cy="186880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BAD6" w14:textId="77777777" w:rsidR="00AB4869" w:rsidRDefault="00AB4869" w:rsidP="003E4B6B">
      <w:pPr>
        <w:shd w:val="clear" w:color="auto" w:fill="FFFFFF"/>
        <w:spacing w:line="276" w:lineRule="auto"/>
        <w:ind w:firstLine="709"/>
        <w:contextualSpacing/>
        <w:rPr>
          <w:i/>
          <w:sz w:val="28"/>
          <w:szCs w:val="28"/>
        </w:rPr>
      </w:pPr>
    </w:p>
    <w:p w14:paraId="6CD38034" w14:textId="6269A8C4" w:rsidR="00C34CAF" w:rsidRDefault="007429D1" w:rsidP="00C144C9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  <w:r w:rsidRPr="00005DF2"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AE7C2C">
        <w:rPr>
          <w:sz w:val="28"/>
          <w:szCs w:val="28"/>
        </w:rPr>
        <w:t>4</w:t>
      </w:r>
      <w:r w:rsidRPr="00005DF2">
        <w:rPr>
          <w:sz w:val="28"/>
          <w:szCs w:val="28"/>
        </w:rPr>
        <w:t xml:space="preserve"> </w:t>
      </w:r>
      <w:r w:rsidR="00005DF2" w:rsidRPr="00005DF2">
        <w:rPr>
          <w:sz w:val="28"/>
          <w:szCs w:val="28"/>
        </w:rPr>
        <w:t>–</w:t>
      </w:r>
      <w:r w:rsidRPr="00005DF2">
        <w:rPr>
          <w:sz w:val="28"/>
          <w:szCs w:val="28"/>
        </w:rPr>
        <w:t xml:space="preserve"> </w:t>
      </w:r>
      <w:r w:rsidR="00005DF2" w:rsidRPr="00005DF2">
        <w:rPr>
          <w:sz w:val="28"/>
          <w:szCs w:val="28"/>
        </w:rPr>
        <w:t>Страница</w:t>
      </w:r>
      <w:r w:rsidR="007B76D5">
        <w:rPr>
          <w:sz w:val="28"/>
          <w:szCs w:val="28"/>
        </w:rPr>
        <w:t xml:space="preserve"> «</w:t>
      </w:r>
      <w:r w:rsidR="00125D60">
        <w:rPr>
          <w:sz w:val="28"/>
          <w:szCs w:val="28"/>
        </w:rPr>
        <w:t>Роботы</w:t>
      </w:r>
      <w:r w:rsidR="007B76D5">
        <w:rPr>
          <w:sz w:val="28"/>
          <w:szCs w:val="28"/>
        </w:rPr>
        <w:t>»</w:t>
      </w:r>
    </w:p>
    <w:p w14:paraId="0A7C5846" w14:textId="77777777" w:rsidR="002B2D66" w:rsidRDefault="002B2D66" w:rsidP="00C144C9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</w:p>
    <w:p w14:paraId="08EA2A47" w14:textId="4C52E9E1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lastRenderedPageBreak/>
        <w:t>Создание вложенных и комбинированных спис</w:t>
      </w:r>
      <w:r w:rsidR="00215FA7">
        <w:rPr>
          <w:b/>
          <w:sz w:val="28"/>
          <w:szCs w:val="28"/>
        </w:rPr>
        <w:t>ков</w:t>
      </w:r>
    </w:p>
    <w:p w14:paraId="1A64A21D" w14:textId="77777777" w:rsidR="00212099" w:rsidRPr="00212099" w:rsidRDefault="00212099" w:rsidP="00212099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21ABEE7B" w14:textId="77777777" w:rsidR="003E4B6B" w:rsidRPr="003E4B6B" w:rsidRDefault="003E4B6B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Создадим вложенный список. Для этого вставим следующий каркас.</w:t>
      </w:r>
    </w:p>
    <w:p w14:paraId="48E6F4C8" w14:textId="77777777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&lt;ol&gt;</w:t>
      </w:r>
    </w:p>
    <w:p w14:paraId="1E56EEB4" w14:textId="14672C1D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&lt;li&gt;</w:t>
      </w:r>
    </w:p>
    <w:p w14:paraId="081022F2" w14:textId="78C62256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&lt;p&gt;</w:t>
      </w:r>
      <w:r w:rsidR="00100781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&lt;/p&gt;</w:t>
      </w:r>
    </w:p>
    <w:p w14:paraId="6E195030" w14:textId="02939D76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&lt;div&gt;</w:t>
      </w:r>
    </w:p>
    <w:p w14:paraId="5C263D11" w14:textId="5F56870D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&lt;ul&gt;</w:t>
      </w:r>
    </w:p>
    <w:p w14:paraId="4201AA4A" w14:textId="7761B436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5356E747" w14:textId="4E0C2EFC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&lt;/li&gt;</w:t>
      </w:r>
    </w:p>
    <w:p w14:paraId="47F36DA7" w14:textId="2F4A4A5A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1A2BD45A" w14:textId="01DBFB80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&lt;/li&gt;</w:t>
      </w:r>
    </w:p>
    <w:p w14:paraId="1E7E46AE" w14:textId="0356A7C4" w:rsidR="009C7778" w:rsidRPr="009C7778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6B0C9BEF" w14:textId="77777777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6D0A66C2" w14:textId="53E749F2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&lt;/ul&gt;</w:t>
      </w:r>
    </w:p>
    <w:p w14:paraId="43151FA1" w14:textId="3078085B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&lt;/div&gt;</w:t>
      </w:r>
    </w:p>
    <w:p w14:paraId="1C6B46C5" w14:textId="0316184A" w:rsidR="009C7778" w:rsidRPr="00B4321B" w:rsidRDefault="009C7778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01AE716E" w14:textId="20AB98B7" w:rsidR="008C51C7" w:rsidRPr="008C51C7" w:rsidRDefault="008C51C7" w:rsidP="005B2757">
      <w:pPr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</w:t>
      </w:r>
      <w:r>
        <w:rPr>
          <w:i/>
          <w:iCs/>
          <w:sz w:val="24"/>
          <w:szCs w:val="24"/>
          <w:lang w:val="en-US"/>
        </w:rPr>
        <w:t>/ol&gt;</w:t>
      </w:r>
    </w:p>
    <w:p w14:paraId="78B9A096" w14:textId="77777777" w:rsidR="003E4B6B" w:rsidRDefault="00212099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</w:t>
      </w:r>
      <w:r w:rsidR="00874912">
        <w:rPr>
          <w:sz w:val="28"/>
          <w:szCs w:val="28"/>
        </w:rPr>
        <w:t xml:space="preserve">необходимо </w:t>
      </w:r>
      <w:r w:rsidR="003E4B6B" w:rsidRPr="003E4B6B">
        <w:rPr>
          <w:sz w:val="28"/>
          <w:szCs w:val="28"/>
        </w:rPr>
        <w:t>скопировать новые элементы и заполнить их содержимым.</w:t>
      </w:r>
    </w:p>
    <w:p w14:paraId="045296CD" w14:textId="580E5406" w:rsidR="00AB4869" w:rsidRDefault="00637643" w:rsidP="00874912">
      <w:pPr>
        <w:spacing w:line="276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Страница «</w:t>
      </w:r>
      <w:r w:rsidR="00334199">
        <w:rPr>
          <w:sz w:val="28"/>
          <w:szCs w:val="28"/>
        </w:rPr>
        <w:t>Тест</w:t>
      </w:r>
      <w:r>
        <w:rPr>
          <w:sz w:val="28"/>
          <w:szCs w:val="28"/>
        </w:rPr>
        <w:t>»</w:t>
      </w:r>
      <w:r w:rsidR="00005DF2">
        <w:rPr>
          <w:sz w:val="28"/>
          <w:szCs w:val="28"/>
        </w:rPr>
        <w:t xml:space="preserve"> показана на рисунке </w:t>
      </w:r>
      <w:r w:rsidR="00367F76">
        <w:rPr>
          <w:sz w:val="28"/>
          <w:szCs w:val="28"/>
        </w:rPr>
        <w:t>4.</w:t>
      </w:r>
      <w:r w:rsidR="00215F40">
        <w:rPr>
          <w:sz w:val="28"/>
          <w:szCs w:val="28"/>
        </w:rPr>
        <w:t>5</w:t>
      </w:r>
      <w:r w:rsidR="00005DF2">
        <w:rPr>
          <w:sz w:val="28"/>
          <w:szCs w:val="28"/>
        </w:rPr>
        <w:t>.</w:t>
      </w:r>
    </w:p>
    <w:p w14:paraId="6F6FF722" w14:textId="77777777" w:rsidR="00CE3465" w:rsidRDefault="00CE3465" w:rsidP="00874912">
      <w:pPr>
        <w:spacing w:line="276" w:lineRule="auto"/>
        <w:ind w:firstLine="708"/>
        <w:contextualSpacing/>
        <w:jc w:val="both"/>
        <w:rPr>
          <w:sz w:val="28"/>
          <w:szCs w:val="28"/>
        </w:rPr>
      </w:pPr>
    </w:p>
    <w:p w14:paraId="10217094" w14:textId="3DB8FD80" w:rsidR="003E4B6B" w:rsidRDefault="00723BE7" w:rsidP="00F40E29">
      <w:pPr>
        <w:spacing w:line="276" w:lineRule="auto"/>
        <w:contextualSpacing/>
        <w:jc w:val="center"/>
        <w:rPr>
          <w:sz w:val="28"/>
          <w:szCs w:val="28"/>
        </w:rPr>
      </w:pPr>
      <w:r w:rsidRPr="00723BE7">
        <w:rPr>
          <w:noProof/>
          <w:sz w:val="28"/>
          <w:szCs w:val="28"/>
        </w:rPr>
        <w:drawing>
          <wp:inline distT="0" distB="0" distL="0" distR="0" wp14:anchorId="2B4513E3" wp14:editId="1D6E1246">
            <wp:extent cx="5941060" cy="275082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B9B" w14:textId="77777777" w:rsidR="00F40E29" w:rsidRDefault="00F40E29" w:rsidP="00F40E29">
      <w:pPr>
        <w:spacing w:line="276" w:lineRule="auto"/>
        <w:contextualSpacing/>
        <w:jc w:val="center"/>
        <w:rPr>
          <w:sz w:val="28"/>
          <w:szCs w:val="28"/>
        </w:rPr>
      </w:pPr>
    </w:p>
    <w:p w14:paraId="6DE888C6" w14:textId="0399EC4A" w:rsidR="00005DF2" w:rsidRDefault="00005DF2" w:rsidP="008005A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490E59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08174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37643">
        <w:rPr>
          <w:sz w:val="28"/>
          <w:szCs w:val="28"/>
        </w:rPr>
        <w:t>Страница «</w:t>
      </w:r>
      <w:r w:rsidR="00611636">
        <w:rPr>
          <w:sz w:val="28"/>
          <w:szCs w:val="28"/>
        </w:rPr>
        <w:t>Тест</w:t>
      </w:r>
      <w:r w:rsidR="00637643">
        <w:rPr>
          <w:sz w:val="28"/>
          <w:szCs w:val="28"/>
        </w:rPr>
        <w:t>»</w:t>
      </w:r>
    </w:p>
    <w:p w14:paraId="0CD3F7D0" w14:textId="77777777" w:rsidR="00005DF2" w:rsidRDefault="00005DF2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3AD69EFC" w14:textId="6FEE9503" w:rsidR="00DF53A6" w:rsidRDefault="00DF53A6" w:rsidP="00CE3465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Также д</w:t>
      </w:r>
      <w:r w:rsidR="005F5022">
        <w:rPr>
          <w:sz w:val="28"/>
          <w:szCs w:val="28"/>
        </w:rPr>
        <w:t xml:space="preserve">обавим на страницу тест, который позволяет пользователю оценить свои знания </w:t>
      </w:r>
      <w:r w:rsidR="001269C1">
        <w:rPr>
          <w:sz w:val="28"/>
          <w:szCs w:val="28"/>
        </w:rPr>
        <w:t>области новых технологий</w:t>
      </w:r>
      <w:r>
        <w:rPr>
          <w:sz w:val="28"/>
          <w:szCs w:val="28"/>
        </w:rPr>
        <w:t>.</w:t>
      </w:r>
      <w:r w:rsidR="005F5022">
        <w:rPr>
          <w:sz w:val="28"/>
          <w:szCs w:val="28"/>
        </w:rPr>
        <w:t xml:space="preserve"> При нажатии на кнопку можно узнать</w:t>
      </w:r>
      <w:r w:rsidR="00CE3465">
        <w:rPr>
          <w:sz w:val="28"/>
          <w:szCs w:val="28"/>
        </w:rPr>
        <w:t xml:space="preserve"> количество правильных ответов</w:t>
      </w:r>
      <w:r w:rsidR="005F5022">
        <w:rPr>
          <w:sz w:val="28"/>
          <w:szCs w:val="28"/>
        </w:rPr>
        <w:t>.</w:t>
      </w:r>
    </w:p>
    <w:p w14:paraId="569DFAC5" w14:textId="6C774842" w:rsidR="00DF53A6" w:rsidRDefault="00684FF5" w:rsidP="00DF53A6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показан на рисунк</w:t>
      </w:r>
      <w:r w:rsidR="00C3094E">
        <w:rPr>
          <w:sz w:val="28"/>
          <w:szCs w:val="28"/>
        </w:rPr>
        <w:t>е</w:t>
      </w:r>
      <w:r>
        <w:rPr>
          <w:sz w:val="28"/>
          <w:szCs w:val="28"/>
        </w:rPr>
        <w:t xml:space="preserve"> 4.</w:t>
      </w:r>
      <w:r w:rsidR="00C3094E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05AA2D83" w14:textId="77777777" w:rsidR="00DF53A6" w:rsidRDefault="00DF53A6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6CA0BB2D" w14:textId="41B7BA85" w:rsidR="00684FF5" w:rsidRDefault="00E218EF" w:rsidP="00684FF5">
      <w:pPr>
        <w:spacing w:line="276" w:lineRule="auto"/>
        <w:contextualSpacing/>
        <w:jc w:val="center"/>
        <w:rPr>
          <w:sz w:val="28"/>
          <w:szCs w:val="28"/>
        </w:rPr>
      </w:pPr>
      <w:r w:rsidRPr="00E218EF">
        <w:rPr>
          <w:noProof/>
          <w:sz w:val="28"/>
          <w:szCs w:val="28"/>
        </w:rPr>
        <w:lastRenderedPageBreak/>
        <w:drawing>
          <wp:inline distT="0" distB="0" distL="0" distR="0" wp14:anchorId="407B4BFF" wp14:editId="1A90009E">
            <wp:extent cx="5941060" cy="2753995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9D37" w14:textId="77777777" w:rsidR="00684FF5" w:rsidRDefault="00684FF5" w:rsidP="00684FF5">
      <w:pPr>
        <w:spacing w:line="276" w:lineRule="auto"/>
        <w:contextualSpacing/>
        <w:jc w:val="center"/>
        <w:rPr>
          <w:sz w:val="28"/>
          <w:szCs w:val="28"/>
        </w:rPr>
      </w:pPr>
    </w:p>
    <w:p w14:paraId="3C867BFE" w14:textId="02926360" w:rsidR="00A42375" w:rsidRDefault="00684FF5" w:rsidP="00941441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E218EF">
        <w:rPr>
          <w:sz w:val="28"/>
          <w:szCs w:val="28"/>
        </w:rPr>
        <w:t>6</w:t>
      </w:r>
      <w:r>
        <w:rPr>
          <w:sz w:val="28"/>
          <w:szCs w:val="28"/>
        </w:rPr>
        <w:t xml:space="preserve"> – Тест на знани</w:t>
      </w:r>
      <w:r w:rsidR="00796C63">
        <w:rPr>
          <w:sz w:val="28"/>
          <w:szCs w:val="28"/>
        </w:rPr>
        <w:t>я в области новых технологий</w:t>
      </w:r>
    </w:p>
    <w:p w14:paraId="0E4F8B2E" w14:textId="77777777" w:rsidR="00A42375" w:rsidRPr="003E4B6B" w:rsidRDefault="00A42375" w:rsidP="00DF1877">
      <w:pPr>
        <w:spacing w:line="276" w:lineRule="auto"/>
        <w:contextualSpacing/>
        <w:jc w:val="center"/>
        <w:rPr>
          <w:sz w:val="28"/>
          <w:szCs w:val="28"/>
        </w:rPr>
      </w:pPr>
    </w:p>
    <w:p w14:paraId="1C9B1744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 фреймами</w:t>
      </w:r>
    </w:p>
    <w:p w14:paraId="04D83DFC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76CE9B73" w14:textId="377A1913" w:rsidR="003E4B6B" w:rsidRDefault="003E4B6B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Создадим страницу с использов</w:t>
      </w:r>
      <w:r w:rsidR="002324CC">
        <w:rPr>
          <w:sz w:val="28"/>
          <w:szCs w:val="28"/>
        </w:rPr>
        <w:t>анием фреймов. Для этого добавим</w:t>
      </w:r>
      <w:r w:rsidRPr="003E4B6B">
        <w:rPr>
          <w:sz w:val="28"/>
          <w:szCs w:val="28"/>
        </w:rPr>
        <w:t xml:space="preserve"> тег </w:t>
      </w:r>
      <w:r w:rsidRPr="003E4B6B">
        <w:rPr>
          <w:i/>
          <w:sz w:val="28"/>
          <w:szCs w:val="28"/>
          <w:lang w:val="en-US"/>
        </w:rPr>
        <w:t>frameset</w:t>
      </w:r>
      <w:r w:rsidRPr="003E4B6B">
        <w:rPr>
          <w:sz w:val="28"/>
          <w:szCs w:val="28"/>
        </w:rPr>
        <w:t xml:space="preserve">. С помощью тега </w:t>
      </w:r>
      <w:r w:rsidRPr="003E4B6B">
        <w:rPr>
          <w:i/>
          <w:sz w:val="28"/>
          <w:szCs w:val="28"/>
          <w:lang w:val="en-US"/>
        </w:rPr>
        <w:t>frame</w:t>
      </w:r>
      <w:r w:rsidR="00212099">
        <w:rPr>
          <w:sz w:val="28"/>
          <w:szCs w:val="28"/>
        </w:rPr>
        <w:t xml:space="preserve"> разделим страницу на две</w:t>
      </w:r>
      <w:r w:rsidRPr="003E4B6B">
        <w:rPr>
          <w:sz w:val="28"/>
          <w:szCs w:val="28"/>
        </w:rPr>
        <w:t xml:space="preserve"> части, указав в тегах </w:t>
      </w:r>
      <w:r w:rsidRPr="003E4B6B">
        <w:rPr>
          <w:i/>
          <w:sz w:val="28"/>
          <w:szCs w:val="28"/>
          <w:lang w:val="en-US"/>
        </w:rPr>
        <w:t>src</w:t>
      </w:r>
      <w:r w:rsidRPr="003E4B6B">
        <w:rPr>
          <w:sz w:val="28"/>
          <w:szCs w:val="28"/>
        </w:rPr>
        <w:t xml:space="preserve"> страницы, на которые они будут ссылаться. В атрибуте </w:t>
      </w:r>
      <w:r w:rsidRPr="003E4B6B">
        <w:rPr>
          <w:i/>
          <w:sz w:val="28"/>
          <w:szCs w:val="28"/>
          <w:lang w:val="en-US"/>
        </w:rPr>
        <w:t>scrolling</w:t>
      </w:r>
      <w:r w:rsidRPr="003E4B6B">
        <w:rPr>
          <w:sz w:val="28"/>
          <w:szCs w:val="28"/>
        </w:rPr>
        <w:t xml:space="preserve"> укажем возможность передвижения по вертикали второй страницы.</w:t>
      </w:r>
      <w:r w:rsidR="00081744">
        <w:rPr>
          <w:sz w:val="28"/>
          <w:szCs w:val="28"/>
        </w:rPr>
        <w:t xml:space="preserve"> Пример работы фреймов показан на рисунке </w:t>
      </w:r>
      <w:r w:rsidR="00367F76">
        <w:rPr>
          <w:sz w:val="28"/>
          <w:szCs w:val="28"/>
        </w:rPr>
        <w:t>4.</w:t>
      </w:r>
      <w:r w:rsidR="00804CD5">
        <w:rPr>
          <w:sz w:val="28"/>
          <w:szCs w:val="28"/>
        </w:rPr>
        <w:t>7</w:t>
      </w:r>
      <w:r w:rsidR="00081744">
        <w:rPr>
          <w:sz w:val="28"/>
          <w:szCs w:val="28"/>
        </w:rPr>
        <w:t>.</w:t>
      </w:r>
    </w:p>
    <w:p w14:paraId="6F2E7FBD" w14:textId="77777777" w:rsidR="00AB4869" w:rsidRDefault="00AB4869" w:rsidP="00212099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65E76454" w14:textId="5FCF8C55" w:rsidR="00AB4869" w:rsidRDefault="006A7712" w:rsidP="008005A7">
      <w:pPr>
        <w:spacing w:line="276" w:lineRule="auto"/>
        <w:contextualSpacing/>
        <w:jc w:val="center"/>
        <w:rPr>
          <w:sz w:val="28"/>
          <w:szCs w:val="28"/>
        </w:rPr>
      </w:pPr>
      <w:r w:rsidRPr="006A7712">
        <w:rPr>
          <w:noProof/>
          <w:sz w:val="28"/>
          <w:szCs w:val="28"/>
        </w:rPr>
        <w:drawing>
          <wp:inline distT="0" distB="0" distL="0" distR="0" wp14:anchorId="38477BB6" wp14:editId="6035F332">
            <wp:extent cx="5941060" cy="2793365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CF4B" w14:textId="77777777" w:rsid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2F1D55DA" w14:textId="2357AE9F" w:rsidR="00081744" w:rsidRDefault="00081744" w:rsidP="0079683C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6A7712">
        <w:rPr>
          <w:sz w:val="28"/>
          <w:szCs w:val="28"/>
        </w:rPr>
        <w:t>7</w:t>
      </w:r>
      <w:r>
        <w:rPr>
          <w:sz w:val="28"/>
          <w:szCs w:val="28"/>
        </w:rPr>
        <w:t xml:space="preserve"> – Пример работы фреймов</w:t>
      </w:r>
    </w:p>
    <w:p w14:paraId="13734B5D" w14:textId="77777777" w:rsidR="00DF1877" w:rsidRPr="003E4B6B" w:rsidRDefault="00DF1877" w:rsidP="0079683C">
      <w:pPr>
        <w:spacing w:line="276" w:lineRule="auto"/>
        <w:contextualSpacing/>
        <w:jc w:val="center"/>
        <w:rPr>
          <w:sz w:val="28"/>
          <w:szCs w:val="28"/>
        </w:rPr>
      </w:pPr>
    </w:p>
    <w:p w14:paraId="491EE6FB" w14:textId="7777777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Освоения табличного форматирования</w:t>
      </w:r>
    </w:p>
    <w:p w14:paraId="41900DDD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4E70B997" w14:textId="77777777" w:rsidR="003E4B6B" w:rsidRPr="003E4B6B" w:rsidRDefault="00874912" w:rsidP="00212099">
      <w:pPr>
        <w:spacing w:line="276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 создания таблиц необходимо добавить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table</w:t>
      </w:r>
      <w:r w:rsidR="00212099">
        <w:rPr>
          <w:sz w:val="28"/>
          <w:szCs w:val="28"/>
        </w:rPr>
        <w:t>. Далее заполним</w:t>
      </w:r>
      <w:r w:rsidR="003E4B6B" w:rsidRPr="003E4B6B">
        <w:rPr>
          <w:sz w:val="28"/>
          <w:szCs w:val="28"/>
        </w:rPr>
        <w:t xml:space="preserve"> таблицу, вставляя теги </w:t>
      </w:r>
      <w:r w:rsidR="003E4B6B" w:rsidRPr="003E4B6B">
        <w:rPr>
          <w:i/>
          <w:sz w:val="28"/>
          <w:szCs w:val="28"/>
          <w:lang w:val="en-US"/>
        </w:rPr>
        <w:t>tr</w:t>
      </w:r>
      <w:r w:rsidR="003E4B6B" w:rsidRPr="003E4B6B">
        <w:rPr>
          <w:sz w:val="28"/>
          <w:szCs w:val="28"/>
        </w:rPr>
        <w:t xml:space="preserve"> для создания строки таблицы, </w:t>
      </w:r>
      <w:r w:rsidR="003E4B6B" w:rsidRPr="003E4B6B">
        <w:rPr>
          <w:i/>
          <w:sz w:val="28"/>
          <w:szCs w:val="28"/>
          <w:lang w:val="en-US"/>
        </w:rPr>
        <w:t>th</w:t>
      </w:r>
      <w:r w:rsidR="003E4B6B" w:rsidRPr="003E4B6B">
        <w:rPr>
          <w:sz w:val="28"/>
          <w:szCs w:val="28"/>
        </w:rPr>
        <w:t xml:space="preserve"> для создания ячейки заголовка и </w:t>
      </w:r>
      <w:r w:rsidR="003E4B6B" w:rsidRPr="003E4B6B">
        <w:rPr>
          <w:i/>
          <w:sz w:val="28"/>
          <w:szCs w:val="28"/>
          <w:lang w:val="en-US"/>
        </w:rPr>
        <w:t>td</w:t>
      </w:r>
      <w:r w:rsidR="003E4B6B" w:rsidRPr="003E4B6B">
        <w:rPr>
          <w:sz w:val="28"/>
          <w:szCs w:val="28"/>
        </w:rPr>
        <w:t xml:space="preserve"> для создания простой ячейки. Получим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следующий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каркас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таблицы</w:t>
      </w:r>
      <w:r w:rsidR="00F846F5">
        <w:rPr>
          <w:sz w:val="28"/>
          <w:szCs w:val="28"/>
          <w:lang w:val="en-US"/>
        </w:rPr>
        <w:t>.</w:t>
      </w:r>
    </w:p>
    <w:p w14:paraId="342B4E30" w14:textId="77777777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&lt;table class="page__table"&gt;</w:t>
      </w:r>
    </w:p>
    <w:p w14:paraId="7C635A3B" w14:textId="28CF9800" w:rsidR="00562E6D" w:rsidRPr="00002124" w:rsidRDefault="00562E6D" w:rsidP="00562E6D">
      <w:pPr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&lt;thead class="page__table__head"&gt;</w:t>
      </w:r>
    </w:p>
    <w:p w14:paraId="0A898A20" w14:textId="3F070C72" w:rsidR="00562E6D" w:rsidRPr="00002124" w:rsidRDefault="00562E6D" w:rsidP="00562E6D">
      <w:pPr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&lt;tr&gt;</w:t>
      </w:r>
    </w:p>
    <w:p w14:paraId="5984B315" w14:textId="0C754018" w:rsidR="00562E6D" w:rsidRPr="00002124" w:rsidRDefault="00562E6D" w:rsidP="00562E6D">
      <w:pPr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&lt;th bgcolor="green"&gt;</w:t>
      </w:r>
      <w:r w:rsidRPr="00002124">
        <w:rPr>
          <w:i/>
          <w:iCs/>
          <w:sz w:val="24"/>
          <w:szCs w:val="24"/>
        </w:rPr>
        <w:t>Преймущества</w:t>
      </w:r>
      <w:r w:rsidRPr="00002124">
        <w:rPr>
          <w:i/>
          <w:iCs/>
          <w:sz w:val="24"/>
          <w:szCs w:val="24"/>
          <w:lang w:val="en-US"/>
        </w:rPr>
        <w:t>&lt;/th&gt;</w:t>
      </w:r>
    </w:p>
    <w:p w14:paraId="52D71514" w14:textId="0928818F" w:rsidR="00562E6D" w:rsidRPr="00002124" w:rsidRDefault="00562E6D" w:rsidP="00562E6D">
      <w:pPr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&lt;th bgcolor="red"&gt;</w:t>
      </w:r>
      <w:r w:rsidRPr="00002124">
        <w:rPr>
          <w:i/>
          <w:iCs/>
          <w:sz w:val="24"/>
          <w:szCs w:val="24"/>
        </w:rPr>
        <w:t>Недостатки</w:t>
      </w:r>
      <w:r w:rsidRPr="00002124">
        <w:rPr>
          <w:i/>
          <w:iCs/>
          <w:sz w:val="24"/>
          <w:szCs w:val="24"/>
          <w:lang w:val="en-US"/>
        </w:rPr>
        <w:t>&lt;/th&gt;</w:t>
      </w:r>
    </w:p>
    <w:p w14:paraId="2050820D" w14:textId="71FEFE33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4B99E1C6" w14:textId="5E6ACDA8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&lt;/thead&gt;</w:t>
      </w:r>
    </w:p>
    <w:p w14:paraId="6977337B" w14:textId="42608BDC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&lt;tbody&gt;</w:t>
      </w:r>
    </w:p>
    <w:p w14:paraId="1CFEEBA0" w14:textId="0CE24AFF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7AA208DA" w14:textId="65E2DA09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353A8816" w14:textId="6E751365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6887DF9" w14:textId="1EFAAD9C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6D55A640" w14:textId="11E2F970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09D7DB91" w14:textId="4B880744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390EF5F6" w14:textId="1C29B9B8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0DFE9F42" w14:textId="5416EE98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217AE91E" w14:textId="21B42A4A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034DDF19" w14:textId="17C722EA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5D74623A" w14:textId="4D93302B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54E921FD" w14:textId="24CC4B48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0EC9CC5E" w14:textId="2F46A66E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1C288EC8" w14:textId="469AF7D3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5AFA51A4" w14:textId="42223BE2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501AE941" w14:textId="36602BF6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337332F0" w14:textId="631DD9E6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&lt;td&gt;&lt;/td&gt;</w:t>
      </w:r>
    </w:p>
    <w:p w14:paraId="6575F03C" w14:textId="234FC3C6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F68401C" w14:textId="5F376E2C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5D707D9D" w14:textId="6C8A80D9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3F8FCB39" w14:textId="187DF022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0A7425B9" w14:textId="583B1CA1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24D7DFC8" w14:textId="5A77BE72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B2B0DB1" w14:textId="63644F70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3DB941E7" w14:textId="1A486B09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07221C67" w14:textId="673EE899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&lt;/tbody&gt;</w:t>
      </w:r>
    </w:p>
    <w:p w14:paraId="42A85AF5" w14:textId="736E157D" w:rsidR="00562E6D" w:rsidRPr="00B4321B" w:rsidRDefault="00562E6D" w:rsidP="00562E6D">
      <w:pPr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&lt;/table&gt;</w:t>
      </w:r>
    </w:p>
    <w:p w14:paraId="26FE819F" w14:textId="77777777" w:rsidR="007429D1" w:rsidRDefault="00212099" w:rsidP="004C1180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можно</w:t>
      </w:r>
      <w:r w:rsidR="003E4B6B" w:rsidRPr="003E4B6B">
        <w:rPr>
          <w:sz w:val="28"/>
          <w:szCs w:val="28"/>
        </w:rPr>
        <w:t xml:space="preserve"> заполнить таблицу, копируя новые элементы и заполняя их содержимым.</w:t>
      </w:r>
      <w:r w:rsidR="00081744">
        <w:rPr>
          <w:sz w:val="28"/>
          <w:szCs w:val="28"/>
        </w:rPr>
        <w:t xml:space="preserve"> Отображение таблицы на странице</w:t>
      </w:r>
      <w:r w:rsidR="00D158E2">
        <w:rPr>
          <w:sz w:val="28"/>
          <w:szCs w:val="28"/>
        </w:rPr>
        <w:t xml:space="preserve"> «Сравнение моды»</w:t>
      </w:r>
      <w:r w:rsidR="00081744">
        <w:rPr>
          <w:sz w:val="28"/>
          <w:szCs w:val="28"/>
        </w:rPr>
        <w:t xml:space="preserve"> показано на рисунке </w:t>
      </w:r>
      <w:r w:rsidR="00367F76">
        <w:rPr>
          <w:sz w:val="28"/>
          <w:szCs w:val="28"/>
        </w:rPr>
        <w:t>4.</w:t>
      </w:r>
      <w:r w:rsidR="00D92D7F">
        <w:rPr>
          <w:sz w:val="28"/>
          <w:szCs w:val="28"/>
        </w:rPr>
        <w:t>10</w:t>
      </w:r>
      <w:r w:rsidR="00081744">
        <w:rPr>
          <w:sz w:val="28"/>
          <w:szCs w:val="28"/>
        </w:rPr>
        <w:t>.</w:t>
      </w:r>
    </w:p>
    <w:p w14:paraId="0CBF8582" w14:textId="77777777" w:rsidR="00BC6BF6" w:rsidRDefault="00BC6BF6" w:rsidP="004C1180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2A71906A" w14:textId="6B808377" w:rsidR="007429D1" w:rsidRDefault="00651A87" w:rsidP="00960E48">
      <w:pPr>
        <w:spacing w:line="276" w:lineRule="auto"/>
        <w:contextualSpacing/>
        <w:jc w:val="center"/>
        <w:rPr>
          <w:sz w:val="28"/>
          <w:szCs w:val="28"/>
        </w:rPr>
      </w:pPr>
      <w:r w:rsidRPr="00651A87">
        <w:rPr>
          <w:noProof/>
          <w:sz w:val="28"/>
          <w:szCs w:val="28"/>
        </w:rPr>
        <w:lastRenderedPageBreak/>
        <w:drawing>
          <wp:inline distT="0" distB="0" distL="0" distR="0" wp14:anchorId="3C4051C2" wp14:editId="358E4F3C">
            <wp:extent cx="5941060" cy="12382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F139" w14:textId="77777777" w:rsid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4EDBF2D2" w14:textId="13D2BED8" w:rsidR="00081744" w:rsidRPr="00CD2223" w:rsidRDefault="00081744" w:rsidP="00C144C9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6F1742">
        <w:rPr>
          <w:sz w:val="28"/>
          <w:szCs w:val="28"/>
        </w:rPr>
        <w:t xml:space="preserve">унок </w:t>
      </w:r>
      <w:r w:rsidR="00367F76">
        <w:rPr>
          <w:sz w:val="28"/>
          <w:szCs w:val="28"/>
        </w:rPr>
        <w:t>4.</w:t>
      </w:r>
      <w:r w:rsidR="00CD2223" w:rsidRPr="00CD2223">
        <w:rPr>
          <w:sz w:val="28"/>
          <w:szCs w:val="28"/>
        </w:rPr>
        <w:t>8</w:t>
      </w:r>
      <w:r w:rsidR="006F1742">
        <w:rPr>
          <w:sz w:val="28"/>
          <w:szCs w:val="28"/>
        </w:rPr>
        <w:t xml:space="preserve"> – </w:t>
      </w:r>
      <w:r w:rsidR="00CD2223">
        <w:rPr>
          <w:sz w:val="28"/>
          <w:szCs w:val="28"/>
        </w:rPr>
        <w:t>Таблица преимуществ и недостатков нейронных сетей</w:t>
      </w:r>
    </w:p>
    <w:p w14:paraId="2A3442E5" w14:textId="77777777" w:rsidR="00E833DD" w:rsidRPr="003E4B6B" w:rsidRDefault="00E833DD" w:rsidP="00C144C9">
      <w:pPr>
        <w:spacing w:line="276" w:lineRule="auto"/>
        <w:contextualSpacing/>
        <w:jc w:val="center"/>
        <w:rPr>
          <w:sz w:val="28"/>
          <w:szCs w:val="28"/>
        </w:rPr>
      </w:pPr>
    </w:p>
    <w:p w14:paraId="66FF3755" w14:textId="0F5C5967" w:rsidR="003E4B6B" w:rsidRDefault="003E4B6B" w:rsidP="003E4B6B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 xml:space="preserve">Создание </w:t>
      </w:r>
      <w:r w:rsidR="00CD2223">
        <w:rPr>
          <w:b/>
          <w:sz w:val="28"/>
          <w:szCs w:val="28"/>
        </w:rPr>
        <w:t xml:space="preserve">страницы </w:t>
      </w:r>
    </w:p>
    <w:p w14:paraId="67FA97EF" w14:textId="77777777" w:rsidR="003E4B6B" w:rsidRPr="003E4B6B" w:rsidRDefault="003E4B6B" w:rsidP="003E4B6B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13A3A6C9" w14:textId="4CA4BAAE" w:rsidR="003E4B6B" w:rsidRPr="003E4B6B" w:rsidRDefault="003E4B6B" w:rsidP="00FF7C9B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 xml:space="preserve">Создадим главную страницу нашего сайта с названием </w:t>
      </w:r>
      <w:r w:rsidRPr="003E4B6B">
        <w:rPr>
          <w:rFonts w:eastAsia="Calibri"/>
          <w:i/>
          <w:sz w:val="28"/>
          <w:szCs w:val="28"/>
          <w:lang w:val="en-US" w:eastAsia="en-US"/>
        </w:rPr>
        <w:t>index</w:t>
      </w:r>
      <w:r w:rsidRPr="003E4B6B">
        <w:rPr>
          <w:rFonts w:eastAsia="Calibri"/>
          <w:i/>
          <w:sz w:val="28"/>
          <w:szCs w:val="28"/>
          <w:lang w:eastAsia="en-US"/>
        </w:rPr>
        <w:t>.</w:t>
      </w:r>
      <w:r w:rsidRPr="003E4B6B">
        <w:rPr>
          <w:rFonts w:eastAsia="Calibri"/>
          <w:i/>
          <w:sz w:val="28"/>
          <w:szCs w:val="28"/>
          <w:lang w:val="en-US" w:eastAsia="en-US"/>
        </w:rPr>
        <w:t>htm</w:t>
      </w:r>
      <w:r w:rsidR="00B4321B">
        <w:rPr>
          <w:rFonts w:eastAsia="Calibri"/>
          <w:i/>
          <w:sz w:val="28"/>
          <w:szCs w:val="28"/>
          <w:lang w:val="en-US" w:eastAsia="en-US"/>
        </w:rPr>
        <w:t>l</w:t>
      </w:r>
      <w:r w:rsidRPr="003E4B6B">
        <w:rPr>
          <w:rFonts w:eastAsia="Calibri"/>
          <w:sz w:val="28"/>
          <w:szCs w:val="28"/>
          <w:lang w:eastAsia="en-US"/>
        </w:rPr>
        <w:t xml:space="preserve"> и поместим ее в корневой каталог. </w:t>
      </w:r>
      <w:r w:rsidR="00212099">
        <w:rPr>
          <w:rFonts w:eastAsia="Calibri"/>
          <w:sz w:val="28"/>
          <w:szCs w:val="28"/>
          <w:lang w:eastAsia="en-US"/>
        </w:rPr>
        <w:t>Каталог файлов показан на рисунке</w:t>
      </w:r>
      <w:r w:rsidR="00FF7C9B">
        <w:rPr>
          <w:rFonts w:eastAsia="Calibri"/>
          <w:sz w:val="28"/>
          <w:szCs w:val="28"/>
          <w:lang w:eastAsia="en-US"/>
        </w:rPr>
        <w:t xml:space="preserve">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11</w:t>
      </w:r>
      <w:r w:rsidR="00212099">
        <w:rPr>
          <w:rFonts w:eastAsia="Calibri"/>
          <w:sz w:val="28"/>
          <w:szCs w:val="28"/>
          <w:lang w:eastAsia="en-US"/>
        </w:rPr>
        <w:t>.</w:t>
      </w:r>
    </w:p>
    <w:p w14:paraId="08422345" w14:textId="77777777" w:rsidR="003E4B6B" w:rsidRPr="003E4B6B" w:rsidRDefault="003E4B6B" w:rsidP="003E4B6B">
      <w:pPr>
        <w:spacing w:line="276" w:lineRule="auto"/>
        <w:ind w:firstLine="709"/>
        <w:contextualSpacing/>
        <w:rPr>
          <w:rFonts w:eastAsia="Calibri"/>
          <w:sz w:val="28"/>
          <w:szCs w:val="28"/>
          <w:lang w:eastAsia="en-US"/>
        </w:rPr>
      </w:pPr>
    </w:p>
    <w:p w14:paraId="6C4FD505" w14:textId="77777777" w:rsidR="003E4B6B" w:rsidRPr="003E4B6B" w:rsidRDefault="00FF7C9B" w:rsidP="008005A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FF7C9B">
        <w:rPr>
          <w:rFonts w:eastAsia="Calibri"/>
          <w:noProof/>
          <w:sz w:val="28"/>
          <w:szCs w:val="28"/>
        </w:rPr>
        <w:drawing>
          <wp:inline distT="0" distB="0" distL="0" distR="0" wp14:anchorId="10E48977" wp14:editId="2A7A5BA5">
            <wp:extent cx="2543175" cy="2755900"/>
            <wp:effectExtent l="0" t="0" r="952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18B" w14:textId="77777777" w:rsidR="003E4B6B" w:rsidRPr="003E4B6B" w:rsidRDefault="003E4B6B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5F8FADBB" w14:textId="77777777" w:rsidR="008005A7" w:rsidRDefault="00FF7C9B" w:rsidP="008D260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11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– Каталог файлов сайта</w:t>
      </w:r>
    </w:p>
    <w:p w14:paraId="2608CFC7" w14:textId="77777777" w:rsidR="00DF1877" w:rsidRDefault="00DF1877" w:rsidP="008D260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3B17CDE6" w14:textId="77777777" w:rsidR="008D2607" w:rsidRPr="003E4B6B" w:rsidRDefault="008D2607" w:rsidP="008D2607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Добавим ссылки на главную страницу во все созданные страницы. Навигация будет выглядеть следующим образом:</w:t>
      </w:r>
    </w:p>
    <w:p w14:paraId="1B42CAC5" w14:textId="77777777" w:rsidR="008D2607" w:rsidRPr="00E57092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E57092">
        <w:rPr>
          <w:i/>
          <w:sz w:val="24"/>
          <w:szCs w:val="28"/>
          <w:lang w:val="en-US"/>
        </w:rPr>
        <w:t>&lt;</w:t>
      </w:r>
      <w:r w:rsidRPr="003E4B6B">
        <w:rPr>
          <w:i/>
          <w:sz w:val="24"/>
          <w:szCs w:val="28"/>
          <w:lang w:val="en-US"/>
        </w:rPr>
        <w:t>nav</w:t>
      </w:r>
      <w:r w:rsidRPr="00E57092">
        <w:rPr>
          <w:i/>
          <w:sz w:val="24"/>
          <w:szCs w:val="28"/>
          <w:lang w:val="en-US"/>
        </w:rPr>
        <w:t>&gt;</w:t>
      </w:r>
    </w:p>
    <w:p w14:paraId="6C69B5B7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 w:rsidRPr="0093157B">
        <w:rPr>
          <w:i/>
          <w:sz w:val="24"/>
          <w:szCs w:val="28"/>
          <w:lang w:val="en-US"/>
        </w:rPr>
        <w:t>&lt;</w:t>
      </w:r>
      <w:r>
        <w:rPr>
          <w:i/>
          <w:sz w:val="24"/>
          <w:szCs w:val="28"/>
          <w:lang w:val="en-US"/>
        </w:rPr>
        <w:t>div</w:t>
      </w:r>
      <w:r w:rsidRPr="0093157B">
        <w:rPr>
          <w:i/>
          <w:sz w:val="24"/>
          <w:szCs w:val="28"/>
          <w:lang w:val="en-US"/>
        </w:rPr>
        <w:t>&gt;&lt;</w:t>
      </w:r>
      <w:r>
        <w:rPr>
          <w:i/>
          <w:sz w:val="24"/>
          <w:szCs w:val="28"/>
          <w:lang w:val="en-US"/>
        </w:rPr>
        <w:t>a</w:t>
      </w:r>
      <w:r w:rsidRPr="0093157B">
        <w:rPr>
          <w:i/>
          <w:sz w:val="24"/>
          <w:szCs w:val="28"/>
          <w:lang w:val="en-US"/>
        </w:rPr>
        <w:t xml:space="preserve"> </w:t>
      </w:r>
      <w:r w:rsidRPr="003E4B6B">
        <w:rPr>
          <w:i/>
          <w:sz w:val="24"/>
          <w:szCs w:val="28"/>
          <w:lang w:val="en-US"/>
        </w:rPr>
        <w:t>href</w:t>
      </w:r>
      <w:r w:rsidRPr="0093157B">
        <w:rPr>
          <w:i/>
          <w:sz w:val="24"/>
          <w:szCs w:val="28"/>
          <w:lang w:val="en-US"/>
        </w:rPr>
        <w:t>=".</w:t>
      </w:r>
      <w:r w:rsidRPr="003E4B6B">
        <w:rPr>
          <w:i/>
          <w:sz w:val="24"/>
          <w:szCs w:val="28"/>
          <w:lang w:val="en-US"/>
        </w:rPr>
        <w:t>./../index.htm"&gt;</w:t>
      </w:r>
      <w:r w:rsidRPr="003E4B6B">
        <w:rPr>
          <w:i/>
          <w:sz w:val="24"/>
          <w:szCs w:val="28"/>
        </w:rPr>
        <w:t>Главная</w:t>
      </w:r>
      <w:r>
        <w:rPr>
          <w:i/>
          <w:sz w:val="24"/>
          <w:szCs w:val="28"/>
          <w:lang w:val="en-US"/>
        </w:rPr>
        <w:t>&lt;/a&gt;&lt;/div&gt;</w:t>
      </w:r>
    </w:p>
    <w:p w14:paraId="2E6D18A1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href="../task_2_1_EEV/task_2_1_EEV.htm"&gt;</w:t>
      </w:r>
      <w:r w:rsidRPr="003E4B6B">
        <w:rPr>
          <w:i/>
          <w:sz w:val="24"/>
          <w:szCs w:val="28"/>
        </w:rPr>
        <w:t>Мода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2A56A8BD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href="../task_2_2_EEV/task_</w:t>
      </w:r>
      <w:r>
        <w:rPr>
          <w:i/>
          <w:sz w:val="24"/>
          <w:szCs w:val="28"/>
          <w:lang w:val="en-US"/>
        </w:rPr>
        <w:t xml:space="preserve">2_2_EEV.htm"&gt;XX </w:t>
      </w:r>
      <w:r w:rsidRPr="003E4B6B">
        <w:rPr>
          <w:i/>
          <w:sz w:val="24"/>
          <w:szCs w:val="28"/>
        </w:rPr>
        <w:t>век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599422BD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href="../task_2_3_EEV/task_2_3_EEV.htm"&gt;</w:t>
      </w:r>
      <w:r w:rsidRPr="003E4B6B">
        <w:rPr>
          <w:i/>
          <w:sz w:val="24"/>
          <w:szCs w:val="28"/>
        </w:rPr>
        <w:t>Дома</w:t>
      </w:r>
      <w:r>
        <w:rPr>
          <w:i/>
          <w:sz w:val="24"/>
          <w:szCs w:val="28"/>
          <w:lang w:val="en-US"/>
        </w:rPr>
        <w:t xml:space="preserve"> </w:t>
      </w:r>
      <w:r w:rsidRPr="003E4B6B">
        <w:rPr>
          <w:i/>
          <w:sz w:val="24"/>
          <w:szCs w:val="28"/>
        </w:rPr>
        <w:t>моды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2305A2D3" w14:textId="77777777" w:rsidR="008D2607" w:rsidRPr="003E4B6B" w:rsidRDefault="008D2607" w:rsidP="008D2607">
      <w:pPr>
        <w:shd w:val="clear" w:color="auto" w:fill="FFFFFF"/>
        <w:spacing w:line="276" w:lineRule="auto"/>
        <w:ind w:left="708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href="../task_2_4_EEV/task_2_4_EEV.htm"&gt;</w:t>
      </w:r>
      <w:r w:rsidRPr="003E4B6B">
        <w:rPr>
          <w:i/>
          <w:sz w:val="24"/>
          <w:szCs w:val="28"/>
        </w:rPr>
        <w:t>Подробности</w:t>
      </w:r>
      <w:r>
        <w:rPr>
          <w:i/>
          <w:sz w:val="24"/>
          <w:szCs w:val="28"/>
          <w:lang w:val="en-US"/>
        </w:rPr>
        <w:t xml:space="preserve"> </w:t>
      </w:r>
      <w:r w:rsidRPr="003E4B6B">
        <w:rPr>
          <w:i/>
          <w:sz w:val="24"/>
          <w:szCs w:val="28"/>
        </w:rPr>
        <w:t>моды</w:t>
      </w:r>
      <w:r>
        <w:rPr>
          <w:i/>
          <w:sz w:val="24"/>
          <w:szCs w:val="28"/>
          <w:lang w:val="en-US"/>
        </w:rPr>
        <w:t xml:space="preserve"> XX </w:t>
      </w:r>
      <w:r w:rsidRPr="003E4B6B">
        <w:rPr>
          <w:i/>
          <w:sz w:val="24"/>
          <w:szCs w:val="28"/>
        </w:rPr>
        <w:t>века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2A443D4A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href="../task_2_5_EEV/task_2_5_EEV.htm"&gt;</w:t>
      </w:r>
      <w:r w:rsidRPr="003E4B6B">
        <w:rPr>
          <w:i/>
          <w:sz w:val="24"/>
          <w:szCs w:val="28"/>
        </w:rPr>
        <w:t>Википедия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16F0020C" w14:textId="77777777" w:rsidR="008D2607" w:rsidRPr="003E4B6B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t xml:space="preserve">&lt;div&gt;&lt;a </w:t>
      </w:r>
      <w:r w:rsidRPr="003E4B6B">
        <w:rPr>
          <w:i/>
          <w:sz w:val="24"/>
          <w:szCs w:val="28"/>
          <w:lang w:val="en-US"/>
        </w:rPr>
        <w:t>href="../task_2_6_EEV/task_2_6_EEV.htm"&gt;</w:t>
      </w:r>
      <w:r w:rsidRPr="003E4B6B">
        <w:rPr>
          <w:i/>
          <w:sz w:val="24"/>
          <w:szCs w:val="28"/>
        </w:rPr>
        <w:t>Фреймы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108B48C0" w14:textId="77777777" w:rsidR="008D2607" w:rsidRPr="003E4B6B" w:rsidRDefault="008D2607" w:rsidP="008D2607">
      <w:pPr>
        <w:shd w:val="clear" w:color="auto" w:fill="FFFFFF"/>
        <w:spacing w:line="276" w:lineRule="auto"/>
        <w:ind w:left="708"/>
        <w:contextualSpacing/>
        <w:rPr>
          <w:i/>
          <w:sz w:val="24"/>
          <w:szCs w:val="28"/>
          <w:lang w:val="en-US"/>
        </w:rPr>
      </w:pPr>
      <w:r>
        <w:rPr>
          <w:i/>
          <w:sz w:val="24"/>
          <w:szCs w:val="28"/>
          <w:lang w:val="en-US"/>
        </w:rPr>
        <w:lastRenderedPageBreak/>
        <w:t xml:space="preserve">&lt;div&gt;&lt;a </w:t>
      </w:r>
      <w:r w:rsidRPr="003E4B6B">
        <w:rPr>
          <w:i/>
          <w:sz w:val="24"/>
          <w:szCs w:val="28"/>
          <w:lang w:val="en-US"/>
        </w:rPr>
        <w:t>href="../task_2_7_EEV/task_2_7_EEV.htm"&gt;</w:t>
      </w:r>
      <w:r w:rsidRPr="003E4B6B">
        <w:rPr>
          <w:i/>
          <w:sz w:val="24"/>
          <w:szCs w:val="28"/>
        </w:rPr>
        <w:t>Оценивание</w:t>
      </w:r>
      <w:r>
        <w:rPr>
          <w:i/>
          <w:sz w:val="24"/>
          <w:szCs w:val="28"/>
          <w:lang w:val="en-US"/>
        </w:rPr>
        <w:t xml:space="preserve"> </w:t>
      </w:r>
      <w:r w:rsidRPr="003E4B6B">
        <w:rPr>
          <w:i/>
          <w:sz w:val="24"/>
          <w:szCs w:val="28"/>
        </w:rPr>
        <w:t>моды</w:t>
      </w:r>
      <w:r>
        <w:rPr>
          <w:i/>
          <w:sz w:val="24"/>
          <w:szCs w:val="28"/>
          <w:lang w:val="en-US"/>
        </w:rPr>
        <w:t xml:space="preserve"> XX </w:t>
      </w:r>
      <w:r w:rsidRPr="003E4B6B">
        <w:rPr>
          <w:i/>
          <w:sz w:val="24"/>
          <w:szCs w:val="28"/>
        </w:rPr>
        <w:t>ве</w:t>
      </w:r>
      <w:r w:rsidRPr="009B2CFE">
        <w:rPr>
          <w:i/>
          <w:sz w:val="24"/>
          <w:szCs w:val="28"/>
          <w:lang w:val="en-US"/>
        </w:rPr>
        <w:t xml:space="preserve">                       </w:t>
      </w:r>
      <w:r w:rsidRPr="003E4B6B">
        <w:rPr>
          <w:i/>
          <w:sz w:val="24"/>
          <w:szCs w:val="28"/>
        </w:rPr>
        <w:t>ка</w:t>
      </w:r>
      <w:r w:rsidRPr="003E4B6B">
        <w:rPr>
          <w:i/>
          <w:sz w:val="24"/>
          <w:szCs w:val="28"/>
          <w:lang w:val="en-US"/>
        </w:rPr>
        <w:t>&lt;/a&gt;&lt;/div&gt;</w:t>
      </w:r>
    </w:p>
    <w:p w14:paraId="4A729EAE" w14:textId="77777777" w:rsidR="008D2607" w:rsidRDefault="008D2607" w:rsidP="008D260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8"/>
        </w:rPr>
      </w:pPr>
      <w:r w:rsidRPr="009B2CFE">
        <w:rPr>
          <w:i/>
          <w:sz w:val="24"/>
          <w:szCs w:val="28"/>
        </w:rPr>
        <w:t>&lt;/</w:t>
      </w:r>
      <w:r w:rsidRPr="003E4B6B">
        <w:rPr>
          <w:i/>
          <w:sz w:val="24"/>
          <w:szCs w:val="28"/>
          <w:lang w:val="en-US"/>
        </w:rPr>
        <w:t>nav</w:t>
      </w:r>
      <w:r w:rsidRPr="009B2CFE">
        <w:rPr>
          <w:i/>
          <w:sz w:val="24"/>
          <w:szCs w:val="28"/>
        </w:rPr>
        <w:t>&gt;</w:t>
      </w:r>
    </w:p>
    <w:p w14:paraId="2A3E4424" w14:textId="77777777" w:rsidR="00590EEA" w:rsidRDefault="00590EEA" w:rsidP="00590EEA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Внешний вид главной страницы показан на рисунке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12</w:t>
      </w:r>
      <w:r>
        <w:rPr>
          <w:rFonts w:eastAsia="Calibri"/>
          <w:sz w:val="28"/>
          <w:szCs w:val="28"/>
          <w:lang w:eastAsia="en-US"/>
        </w:rPr>
        <w:t>.</w:t>
      </w:r>
    </w:p>
    <w:p w14:paraId="31C8E522" w14:textId="77777777" w:rsidR="007429D1" w:rsidRDefault="007429D1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30B0AD8" w14:textId="77777777" w:rsidR="007429D1" w:rsidRPr="003E4B6B" w:rsidRDefault="007429D1" w:rsidP="008005A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7429D1">
        <w:rPr>
          <w:rFonts w:eastAsia="Calibri"/>
          <w:noProof/>
          <w:sz w:val="28"/>
          <w:szCs w:val="28"/>
        </w:rPr>
        <w:drawing>
          <wp:inline distT="0" distB="0" distL="0" distR="0" wp14:anchorId="331A925F" wp14:editId="1D6E20A7">
            <wp:extent cx="5400000" cy="3038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AA81" w14:textId="77777777" w:rsidR="003E4B6B" w:rsidRDefault="003E4B6B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29B8ECE3" w14:textId="77777777" w:rsidR="00590EEA" w:rsidRDefault="0041563C" w:rsidP="008005A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12</w:t>
      </w:r>
      <w:r>
        <w:rPr>
          <w:rFonts w:eastAsia="Calibri"/>
          <w:sz w:val="28"/>
          <w:szCs w:val="28"/>
          <w:lang w:eastAsia="en-US"/>
        </w:rPr>
        <w:t xml:space="preserve"> – Главная страница</w:t>
      </w:r>
    </w:p>
    <w:p w14:paraId="366478A9" w14:textId="77777777" w:rsidR="00590EEA" w:rsidRPr="003E4B6B" w:rsidRDefault="00590EEA" w:rsidP="003E4B6B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4775CE13" w14:textId="77777777" w:rsidR="00C51FB3" w:rsidRDefault="00C51FB3" w:rsidP="003E4B6B">
      <w:pPr>
        <w:shd w:val="clear" w:color="auto" w:fill="FFFFFF"/>
        <w:spacing w:line="276" w:lineRule="auto"/>
        <w:ind w:firstLine="709"/>
        <w:contextualSpacing/>
        <w:rPr>
          <w:sz w:val="28"/>
          <w:szCs w:val="28"/>
          <w:highlight w:val="red"/>
        </w:rPr>
      </w:pPr>
    </w:p>
    <w:p w14:paraId="0D6F9136" w14:textId="77777777" w:rsidR="00F8368E" w:rsidRDefault="00F8368E" w:rsidP="00C51FB3">
      <w:pPr>
        <w:spacing w:after="160" w:line="259" w:lineRule="auto"/>
        <w:jc w:val="center"/>
        <w:rPr>
          <w:sz w:val="28"/>
          <w:szCs w:val="28"/>
          <w:highlight w:val="red"/>
        </w:rPr>
      </w:pPr>
      <w:r>
        <w:rPr>
          <w:sz w:val="28"/>
          <w:szCs w:val="28"/>
          <w:highlight w:val="red"/>
        </w:rPr>
        <w:br w:type="page"/>
      </w:r>
    </w:p>
    <w:p w14:paraId="0C228416" w14:textId="77777777" w:rsidR="003E4B6B" w:rsidRPr="00F8368E" w:rsidRDefault="007433CA" w:rsidP="00DF1877">
      <w:pPr>
        <w:pStyle w:val="1"/>
        <w:numPr>
          <w:ilvl w:val="0"/>
          <w:numId w:val="0"/>
        </w:numPr>
        <w:jc w:val="center"/>
        <w:rPr>
          <w:rStyle w:val="apple-converted-space"/>
        </w:rPr>
      </w:pPr>
      <w:bookmarkStart w:id="4" w:name="_Toc84807475"/>
      <w:r w:rsidRPr="00F8368E">
        <w:rPr>
          <w:rStyle w:val="apple-converted-space"/>
        </w:rPr>
        <w:lastRenderedPageBreak/>
        <w:t>ЗАКЛЮЧЕНИЕ</w:t>
      </w:r>
      <w:bookmarkEnd w:id="4"/>
    </w:p>
    <w:p w14:paraId="2331EDB3" w14:textId="77777777" w:rsidR="003E4B6B" w:rsidRPr="003E4B6B" w:rsidRDefault="003E4B6B" w:rsidP="003E4B6B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4D78BE39" w14:textId="77777777" w:rsidR="003E4B6B" w:rsidRPr="003E4B6B" w:rsidRDefault="003E4B6B" w:rsidP="003E4B6B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В ходе выполнения </w:t>
      </w:r>
      <w:r w:rsidRPr="003E4B6B">
        <w:rPr>
          <w:sz w:val="28"/>
          <w:szCs w:val="28"/>
          <w:lang w:val="be-BY"/>
        </w:rPr>
        <w:t>данной</w:t>
      </w:r>
      <w:r w:rsidRPr="003E4B6B">
        <w:rPr>
          <w:sz w:val="28"/>
          <w:szCs w:val="28"/>
        </w:rPr>
        <w:t xml:space="preserve"> лабораторной работы были изучены основы работы с</w:t>
      </w:r>
      <w:r w:rsidRPr="003E4B6B">
        <w:rPr>
          <w:bCs/>
          <w:sz w:val="28"/>
          <w:szCs w:val="28"/>
        </w:rPr>
        <w:t xml:space="preserve"> языком разметки гипертекста </w:t>
      </w:r>
      <w:r w:rsidRPr="002300C8">
        <w:rPr>
          <w:bCs/>
          <w:i/>
          <w:sz w:val="28"/>
          <w:szCs w:val="28"/>
          <w:lang w:val="en-US"/>
        </w:rPr>
        <w:t>HTML</w:t>
      </w:r>
      <w:r w:rsidRPr="003E4B6B">
        <w:rPr>
          <w:bCs/>
          <w:sz w:val="28"/>
          <w:szCs w:val="28"/>
        </w:rPr>
        <w:t xml:space="preserve"> и каскадными таблицами стилей </w:t>
      </w:r>
      <w:r w:rsidRPr="002300C8">
        <w:rPr>
          <w:bCs/>
          <w:i/>
          <w:sz w:val="28"/>
          <w:szCs w:val="28"/>
          <w:lang w:val="en-US"/>
        </w:rPr>
        <w:t>CSS</w:t>
      </w:r>
      <w:r w:rsidRPr="003E4B6B">
        <w:rPr>
          <w:sz w:val="28"/>
          <w:szCs w:val="28"/>
        </w:rPr>
        <w:t>. Был разработан сайт тематики «мода».  При создании сайта были изучены способы работы с</w:t>
      </w:r>
      <w:r w:rsidR="008005A7">
        <w:rPr>
          <w:sz w:val="28"/>
          <w:szCs w:val="28"/>
        </w:rPr>
        <w:t xml:space="preserve"> основными тегами,</w:t>
      </w:r>
      <w:r w:rsidRPr="003E4B6B">
        <w:rPr>
          <w:sz w:val="28"/>
          <w:szCs w:val="28"/>
        </w:rPr>
        <w:t xml:space="preserve"> таблицами, ссылками, изображениями, фреймами и другими интернет-технологиями.</w:t>
      </w:r>
    </w:p>
    <w:p w14:paraId="2C267483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5A509D54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61B09441" w14:textId="77777777" w:rsidR="003E4B6B" w:rsidRPr="003E4B6B" w:rsidRDefault="003E4B6B" w:rsidP="003E4B6B">
      <w:pPr>
        <w:spacing w:line="276" w:lineRule="auto"/>
        <w:ind w:firstLine="709"/>
        <w:contextualSpacing/>
        <w:rPr>
          <w:sz w:val="28"/>
          <w:szCs w:val="28"/>
        </w:rPr>
      </w:pPr>
    </w:p>
    <w:p w14:paraId="4E345B4D" w14:textId="77777777" w:rsidR="00D6721C" w:rsidRDefault="00D6721C" w:rsidP="003E4B6B">
      <w:pPr>
        <w:rPr>
          <w:sz w:val="28"/>
          <w:szCs w:val="28"/>
        </w:rPr>
      </w:pPr>
    </w:p>
    <w:p w14:paraId="499F8312" w14:textId="77777777" w:rsidR="005D3606" w:rsidRPr="003E4B6B" w:rsidRDefault="005D3606" w:rsidP="003E4B6B">
      <w:pPr>
        <w:rPr>
          <w:sz w:val="28"/>
          <w:szCs w:val="28"/>
        </w:rPr>
      </w:pPr>
    </w:p>
    <w:sectPr w:rsidR="005D3606" w:rsidRPr="003E4B6B" w:rsidSect="00A31850">
      <w:headerReference w:type="default" r:id="rId30"/>
      <w:footerReference w:type="default" r:id="rId31"/>
      <w:headerReference w:type="first" r:id="rId32"/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65CDC" w14:textId="77777777" w:rsidR="008077FA" w:rsidRDefault="008077FA" w:rsidP="00E1482B">
      <w:r>
        <w:separator/>
      </w:r>
    </w:p>
  </w:endnote>
  <w:endnote w:type="continuationSeparator" w:id="0">
    <w:p w14:paraId="44A9C063" w14:textId="77777777" w:rsidR="008077FA" w:rsidRDefault="008077FA" w:rsidP="00E14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7352905"/>
      <w:docPartObj>
        <w:docPartGallery w:val="Page Numbers (Bottom of Page)"/>
        <w:docPartUnique/>
      </w:docPartObj>
    </w:sdtPr>
    <w:sdtEndPr/>
    <w:sdtContent>
      <w:p w14:paraId="1F300C4A" w14:textId="77777777" w:rsidR="00A31850" w:rsidRDefault="008077FA">
        <w:pPr>
          <w:pStyle w:val="af0"/>
          <w:jc w:val="right"/>
        </w:pPr>
      </w:p>
    </w:sdtContent>
  </w:sdt>
  <w:p w14:paraId="115432E0" w14:textId="77777777" w:rsidR="00A31850" w:rsidRDefault="00A31850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30446719"/>
      <w:docPartObj>
        <w:docPartGallery w:val="Page Numbers (Bottom of Page)"/>
        <w:docPartUnique/>
      </w:docPartObj>
    </w:sdtPr>
    <w:sdtEndPr/>
    <w:sdtContent>
      <w:p w14:paraId="6BCBAAD9" w14:textId="77777777" w:rsidR="00A31850" w:rsidRPr="00A31850" w:rsidRDefault="008077FA">
        <w:pPr>
          <w:pStyle w:val="af0"/>
          <w:jc w:val="right"/>
          <w:rPr>
            <w:sz w:val="28"/>
          </w:rPr>
        </w:pPr>
      </w:p>
    </w:sdtContent>
  </w:sdt>
  <w:p w14:paraId="7F662D41" w14:textId="77777777" w:rsidR="00A31850" w:rsidRDefault="00A31850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778139910"/>
      <w:docPartObj>
        <w:docPartGallery w:val="Page Numbers (Bottom of Page)"/>
        <w:docPartUnique/>
      </w:docPartObj>
    </w:sdtPr>
    <w:sdtEndPr/>
    <w:sdtContent>
      <w:p w14:paraId="107A3F35" w14:textId="77777777" w:rsidR="00A31850" w:rsidRPr="00A31850" w:rsidRDefault="00A31850">
        <w:pPr>
          <w:pStyle w:val="af0"/>
          <w:jc w:val="right"/>
          <w:rPr>
            <w:sz w:val="28"/>
          </w:rPr>
        </w:pPr>
        <w:r w:rsidRPr="00A31850">
          <w:rPr>
            <w:sz w:val="28"/>
          </w:rPr>
          <w:fldChar w:fldCharType="begin"/>
        </w:r>
        <w:r w:rsidRPr="00A31850">
          <w:rPr>
            <w:sz w:val="28"/>
          </w:rPr>
          <w:instrText>PAGE   \* MERGEFORMAT</w:instrText>
        </w:r>
        <w:r w:rsidRPr="00A31850">
          <w:rPr>
            <w:sz w:val="28"/>
          </w:rPr>
          <w:fldChar w:fldCharType="separate"/>
        </w:r>
        <w:r w:rsidR="00977961">
          <w:rPr>
            <w:noProof/>
            <w:sz w:val="28"/>
          </w:rPr>
          <w:t>3</w:t>
        </w:r>
        <w:r w:rsidRPr="00A31850">
          <w:rPr>
            <w:sz w:val="28"/>
          </w:rPr>
          <w:fldChar w:fldCharType="end"/>
        </w:r>
      </w:p>
    </w:sdtContent>
  </w:sdt>
  <w:p w14:paraId="3CD79418" w14:textId="77777777" w:rsidR="00A31850" w:rsidRDefault="00A31850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8633107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26712B41" w14:textId="77777777" w:rsidR="000A5258" w:rsidRPr="000A5258" w:rsidRDefault="000A5258">
        <w:pPr>
          <w:pStyle w:val="af0"/>
          <w:jc w:val="right"/>
          <w:rPr>
            <w:sz w:val="28"/>
          </w:rPr>
        </w:pPr>
        <w:r w:rsidRPr="000A5258">
          <w:rPr>
            <w:sz w:val="28"/>
          </w:rPr>
          <w:fldChar w:fldCharType="begin"/>
        </w:r>
        <w:r w:rsidRPr="000A5258">
          <w:rPr>
            <w:sz w:val="28"/>
          </w:rPr>
          <w:instrText>PAGE   \* MERGEFORMAT</w:instrText>
        </w:r>
        <w:r w:rsidRPr="000A5258">
          <w:rPr>
            <w:sz w:val="28"/>
          </w:rPr>
          <w:fldChar w:fldCharType="separate"/>
        </w:r>
        <w:r w:rsidR="00977961">
          <w:rPr>
            <w:noProof/>
            <w:sz w:val="28"/>
          </w:rPr>
          <w:t>18</w:t>
        </w:r>
        <w:r w:rsidRPr="000A5258">
          <w:rPr>
            <w:sz w:val="28"/>
          </w:rPr>
          <w:fldChar w:fldCharType="end"/>
        </w:r>
      </w:p>
    </w:sdtContent>
  </w:sdt>
  <w:p w14:paraId="5E9510B0" w14:textId="77777777" w:rsidR="000A5258" w:rsidRDefault="000A525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EB138" w14:textId="77777777" w:rsidR="008077FA" w:rsidRDefault="008077FA" w:rsidP="00E1482B">
      <w:r>
        <w:separator/>
      </w:r>
    </w:p>
  </w:footnote>
  <w:footnote w:type="continuationSeparator" w:id="0">
    <w:p w14:paraId="2305856F" w14:textId="77777777" w:rsidR="008077FA" w:rsidRDefault="008077FA" w:rsidP="00E148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8D7F" w14:textId="77777777" w:rsidR="00A31850" w:rsidRDefault="00A31850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A6DA9" w14:textId="77777777" w:rsidR="00A31850" w:rsidRDefault="00A31850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B7910" w14:textId="77777777" w:rsidR="00A31850" w:rsidRDefault="00A31850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3C304BD"/>
    <w:multiLevelType w:val="hybridMultilevel"/>
    <w:tmpl w:val="F9B4162E"/>
    <w:lvl w:ilvl="0" w:tplc="6B6446E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11257D79"/>
    <w:multiLevelType w:val="hybridMultilevel"/>
    <w:tmpl w:val="CCD6BF62"/>
    <w:lvl w:ilvl="0" w:tplc="4A121B5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5066AD"/>
    <w:multiLevelType w:val="hybridMultilevel"/>
    <w:tmpl w:val="D35AD9C8"/>
    <w:lvl w:ilvl="0" w:tplc="61B4CBF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D895A5A"/>
    <w:multiLevelType w:val="hybridMultilevel"/>
    <w:tmpl w:val="D6B450D0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A91668"/>
    <w:multiLevelType w:val="hybridMultilevel"/>
    <w:tmpl w:val="A6BC21F4"/>
    <w:lvl w:ilvl="0" w:tplc="83A4A0B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E32D8A"/>
    <w:multiLevelType w:val="hybridMultilevel"/>
    <w:tmpl w:val="B484D1B2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DD6E43"/>
    <w:multiLevelType w:val="hybridMultilevel"/>
    <w:tmpl w:val="00C832B6"/>
    <w:lvl w:ilvl="0" w:tplc="9312A478">
      <w:start w:val="1"/>
      <w:numFmt w:val="bullet"/>
      <w:pStyle w:val="a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8B6C2E"/>
    <w:multiLevelType w:val="multilevel"/>
    <w:tmpl w:val="E936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181090"/>
    <w:multiLevelType w:val="hybridMultilevel"/>
    <w:tmpl w:val="2E5039BC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A43487"/>
    <w:multiLevelType w:val="hybridMultilevel"/>
    <w:tmpl w:val="A08CC810"/>
    <w:lvl w:ilvl="0" w:tplc="329E1F28">
      <w:start w:val="2"/>
      <w:numFmt w:val="bullet"/>
      <w:lvlText w:val="–"/>
      <w:lvlJc w:val="left"/>
      <w:pPr>
        <w:ind w:left="1778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3A3002D0"/>
    <w:multiLevelType w:val="multilevel"/>
    <w:tmpl w:val="261C75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1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3A6453EA"/>
    <w:multiLevelType w:val="hybridMultilevel"/>
    <w:tmpl w:val="DB68D1DE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43528F"/>
    <w:multiLevelType w:val="hybridMultilevel"/>
    <w:tmpl w:val="F3A46B18"/>
    <w:lvl w:ilvl="0" w:tplc="329E1F28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971CDE"/>
    <w:multiLevelType w:val="multilevel"/>
    <w:tmpl w:val="30E427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3" w15:restartNumberingAfterBreak="0">
    <w:nsid w:val="5C975F37"/>
    <w:multiLevelType w:val="hybridMultilevel"/>
    <w:tmpl w:val="9EDC0610"/>
    <w:lvl w:ilvl="0" w:tplc="09F2D778">
      <w:start w:val="1"/>
      <w:numFmt w:val="decimal"/>
      <w:pStyle w:val="10"/>
      <w:lvlText w:val="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F6438D3"/>
    <w:multiLevelType w:val="multilevel"/>
    <w:tmpl w:val="EF3A092C"/>
    <w:lvl w:ilvl="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6A5B0632"/>
    <w:multiLevelType w:val="multilevel"/>
    <w:tmpl w:val="991E92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15"/>
  </w:num>
  <w:num w:numId="2">
    <w:abstractNumId w:val="16"/>
  </w:num>
  <w:num w:numId="3">
    <w:abstractNumId w:val="23"/>
  </w:num>
  <w:num w:numId="4">
    <w:abstractNumId w:val="23"/>
    <w:lvlOverride w:ilvl="0">
      <w:startOverride w:val="1"/>
    </w:lvlOverride>
  </w:num>
  <w:num w:numId="5">
    <w:abstractNumId w:val="24"/>
  </w:num>
  <w:num w:numId="6">
    <w:abstractNumId w:val="25"/>
  </w:num>
  <w:num w:numId="7">
    <w:abstractNumId w:val="22"/>
  </w:num>
  <w:num w:numId="8">
    <w:abstractNumId w:val="10"/>
  </w:num>
  <w:num w:numId="9">
    <w:abstractNumId w:val="18"/>
  </w:num>
  <w:num w:numId="10">
    <w:abstractNumId w:val="20"/>
  </w:num>
  <w:num w:numId="11">
    <w:abstractNumId w:val="12"/>
  </w:num>
  <w:num w:numId="12">
    <w:abstractNumId w:val="14"/>
  </w:num>
  <w:num w:numId="13">
    <w:abstractNumId w:val="21"/>
  </w:num>
  <w:num w:numId="14">
    <w:abstractNumId w:val="17"/>
  </w:num>
  <w:num w:numId="15">
    <w:abstractNumId w:val="19"/>
  </w:num>
  <w:num w:numId="16">
    <w:abstractNumId w:val="9"/>
  </w:num>
  <w:num w:numId="17">
    <w:abstractNumId w:val="13"/>
  </w:num>
  <w:num w:numId="18">
    <w:abstractNumId w:val="9"/>
    <w:lvlOverride w:ilvl="0">
      <w:startOverride w:val="3"/>
    </w:lvlOverride>
  </w:num>
  <w:num w:numId="19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2DA"/>
    <w:rsid w:val="00002124"/>
    <w:rsid w:val="00005DF2"/>
    <w:rsid w:val="000126B6"/>
    <w:rsid w:val="00015E9B"/>
    <w:rsid w:val="000313C0"/>
    <w:rsid w:val="00032944"/>
    <w:rsid w:val="000330A4"/>
    <w:rsid w:val="00041B0D"/>
    <w:rsid w:val="000471FA"/>
    <w:rsid w:val="0005557A"/>
    <w:rsid w:val="00055B84"/>
    <w:rsid w:val="000605FA"/>
    <w:rsid w:val="00063224"/>
    <w:rsid w:val="00066BDC"/>
    <w:rsid w:val="00074CFD"/>
    <w:rsid w:val="000762A6"/>
    <w:rsid w:val="00081744"/>
    <w:rsid w:val="00082ECA"/>
    <w:rsid w:val="00082F09"/>
    <w:rsid w:val="0008454C"/>
    <w:rsid w:val="000868E1"/>
    <w:rsid w:val="00092850"/>
    <w:rsid w:val="000A5258"/>
    <w:rsid w:val="000A7BC0"/>
    <w:rsid w:val="000B16B9"/>
    <w:rsid w:val="000B3DF3"/>
    <w:rsid w:val="000C3FC0"/>
    <w:rsid w:val="000C4C2B"/>
    <w:rsid w:val="000C7A83"/>
    <w:rsid w:val="000D0310"/>
    <w:rsid w:val="000E4264"/>
    <w:rsid w:val="000E4388"/>
    <w:rsid w:val="000E7681"/>
    <w:rsid w:val="000E7AF6"/>
    <w:rsid w:val="00100781"/>
    <w:rsid w:val="00105CE6"/>
    <w:rsid w:val="0011047C"/>
    <w:rsid w:val="00113E02"/>
    <w:rsid w:val="00115C69"/>
    <w:rsid w:val="00125D60"/>
    <w:rsid w:val="001269C1"/>
    <w:rsid w:val="00130A26"/>
    <w:rsid w:val="0013432A"/>
    <w:rsid w:val="001426E9"/>
    <w:rsid w:val="00143F54"/>
    <w:rsid w:val="00144F93"/>
    <w:rsid w:val="001558E4"/>
    <w:rsid w:val="001616BB"/>
    <w:rsid w:val="00162F50"/>
    <w:rsid w:val="00165639"/>
    <w:rsid w:val="0018091C"/>
    <w:rsid w:val="00183D59"/>
    <w:rsid w:val="001900EF"/>
    <w:rsid w:val="00192109"/>
    <w:rsid w:val="00192738"/>
    <w:rsid w:val="00197B1D"/>
    <w:rsid w:val="001A0093"/>
    <w:rsid w:val="001B01D7"/>
    <w:rsid w:val="001B245C"/>
    <w:rsid w:val="001C6115"/>
    <w:rsid w:val="001D1A62"/>
    <w:rsid w:val="001D55DD"/>
    <w:rsid w:val="001D657A"/>
    <w:rsid w:val="001D6DB9"/>
    <w:rsid w:val="001D755F"/>
    <w:rsid w:val="001F6384"/>
    <w:rsid w:val="001F7920"/>
    <w:rsid w:val="00206AE9"/>
    <w:rsid w:val="00212099"/>
    <w:rsid w:val="00215F40"/>
    <w:rsid w:val="00215FA7"/>
    <w:rsid w:val="00224919"/>
    <w:rsid w:val="00225C43"/>
    <w:rsid w:val="002300C8"/>
    <w:rsid w:val="0023119F"/>
    <w:rsid w:val="002324CC"/>
    <w:rsid w:val="00242603"/>
    <w:rsid w:val="002431E2"/>
    <w:rsid w:val="0025422E"/>
    <w:rsid w:val="002562CA"/>
    <w:rsid w:val="00256619"/>
    <w:rsid w:val="00256AD9"/>
    <w:rsid w:val="00257DFC"/>
    <w:rsid w:val="00263AC4"/>
    <w:rsid w:val="00267458"/>
    <w:rsid w:val="002755FB"/>
    <w:rsid w:val="002762DA"/>
    <w:rsid w:val="002763EF"/>
    <w:rsid w:val="00282B91"/>
    <w:rsid w:val="0028768F"/>
    <w:rsid w:val="002877D9"/>
    <w:rsid w:val="002947DD"/>
    <w:rsid w:val="002A02F3"/>
    <w:rsid w:val="002A0F04"/>
    <w:rsid w:val="002A1E0E"/>
    <w:rsid w:val="002A30AC"/>
    <w:rsid w:val="002A6296"/>
    <w:rsid w:val="002A77C3"/>
    <w:rsid w:val="002A7A1B"/>
    <w:rsid w:val="002B1A04"/>
    <w:rsid w:val="002B1CDD"/>
    <w:rsid w:val="002B2D66"/>
    <w:rsid w:val="002C044C"/>
    <w:rsid w:val="002C1A31"/>
    <w:rsid w:val="002E1157"/>
    <w:rsid w:val="002E1F9E"/>
    <w:rsid w:val="002E63D1"/>
    <w:rsid w:val="002F1A12"/>
    <w:rsid w:val="002F3A05"/>
    <w:rsid w:val="002F4B32"/>
    <w:rsid w:val="002F5BAB"/>
    <w:rsid w:val="002F665F"/>
    <w:rsid w:val="003065F0"/>
    <w:rsid w:val="00311262"/>
    <w:rsid w:val="0031491E"/>
    <w:rsid w:val="00320E54"/>
    <w:rsid w:val="00321AB0"/>
    <w:rsid w:val="00334199"/>
    <w:rsid w:val="00337664"/>
    <w:rsid w:val="00340787"/>
    <w:rsid w:val="003434E0"/>
    <w:rsid w:val="0035402A"/>
    <w:rsid w:val="003622F6"/>
    <w:rsid w:val="00367F76"/>
    <w:rsid w:val="0037460F"/>
    <w:rsid w:val="00375DD7"/>
    <w:rsid w:val="003763F8"/>
    <w:rsid w:val="00377D49"/>
    <w:rsid w:val="00382892"/>
    <w:rsid w:val="00393876"/>
    <w:rsid w:val="00396D7D"/>
    <w:rsid w:val="003A4A08"/>
    <w:rsid w:val="003A6CDD"/>
    <w:rsid w:val="003B0FD1"/>
    <w:rsid w:val="003B4FE5"/>
    <w:rsid w:val="003C3B29"/>
    <w:rsid w:val="003C4376"/>
    <w:rsid w:val="003C7D71"/>
    <w:rsid w:val="003D5070"/>
    <w:rsid w:val="003D63C0"/>
    <w:rsid w:val="003E4B6B"/>
    <w:rsid w:val="003E63A7"/>
    <w:rsid w:val="003F1ACD"/>
    <w:rsid w:val="003F24F6"/>
    <w:rsid w:val="003F2BF7"/>
    <w:rsid w:val="003F322D"/>
    <w:rsid w:val="003F3420"/>
    <w:rsid w:val="003F6AA6"/>
    <w:rsid w:val="00400900"/>
    <w:rsid w:val="0040602D"/>
    <w:rsid w:val="0041208F"/>
    <w:rsid w:val="0041563C"/>
    <w:rsid w:val="00423018"/>
    <w:rsid w:val="00426EE9"/>
    <w:rsid w:val="00451667"/>
    <w:rsid w:val="00452DE1"/>
    <w:rsid w:val="004558FE"/>
    <w:rsid w:val="00462D1A"/>
    <w:rsid w:val="00463E09"/>
    <w:rsid w:val="00470C69"/>
    <w:rsid w:val="00471184"/>
    <w:rsid w:val="004846D2"/>
    <w:rsid w:val="0048667C"/>
    <w:rsid w:val="00487021"/>
    <w:rsid w:val="00490E59"/>
    <w:rsid w:val="00492B30"/>
    <w:rsid w:val="004935B9"/>
    <w:rsid w:val="004940C2"/>
    <w:rsid w:val="004A172F"/>
    <w:rsid w:val="004A530E"/>
    <w:rsid w:val="004B0330"/>
    <w:rsid w:val="004B0791"/>
    <w:rsid w:val="004B2F20"/>
    <w:rsid w:val="004C1180"/>
    <w:rsid w:val="004C6383"/>
    <w:rsid w:val="004D7078"/>
    <w:rsid w:val="004D7919"/>
    <w:rsid w:val="004E466C"/>
    <w:rsid w:val="004E5C99"/>
    <w:rsid w:val="004F38CF"/>
    <w:rsid w:val="004F7672"/>
    <w:rsid w:val="005001EA"/>
    <w:rsid w:val="00512CE9"/>
    <w:rsid w:val="005134A4"/>
    <w:rsid w:val="00520844"/>
    <w:rsid w:val="00520A1A"/>
    <w:rsid w:val="0052597E"/>
    <w:rsid w:val="00530146"/>
    <w:rsid w:val="005315AE"/>
    <w:rsid w:val="00533D6A"/>
    <w:rsid w:val="005425E9"/>
    <w:rsid w:val="00547116"/>
    <w:rsid w:val="00550A58"/>
    <w:rsid w:val="00553E81"/>
    <w:rsid w:val="00561550"/>
    <w:rsid w:val="00562E6D"/>
    <w:rsid w:val="00563180"/>
    <w:rsid w:val="0057007A"/>
    <w:rsid w:val="0057103F"/>
    <w:rsid w:val="00571226"/>
    <w:rsid w:val="00571CAD"/>
    <w:rsid w:val="00573F69"/>
    <w:rsid w:val="00574B8B"/>
    <w:rsid w:val="00576F8C"/>
    <w:rsid w:val="0058761A"/>
    <w:rsid w:val="00590EEA"/>
    <w:rsid w:val="005A0F9F"/>
    <w:rsid w:val="005A2EE8"/>
    <w:rsid w:val="005A5553"/>
    <w:rsid w:val="005B013C"/>
    <w:rsid w:val="005B2757"/>
    <w:rsid w:val="005B41F2"/>
    <w:rsid w:val="005C1961"/>
    <w:rsid w:val="005D07EE"/>
    <w:rsid w:val="005D3606"/>
    <w:rsid w:val="005D3C80"/>
    <w:rsid w:val="005D66B8"/>
    <w:rsid w:val="005D6D2C"/>
    <w:rsid w:val="005E4522"/>
    <w:rsid w:val="005E5BE8"/>
    <w:rsid w:val="005E5F9B"/>
    <w:rsid w:val="005E71F8"/>
    <w:rsid w:val="005E7792"/>
    <w:rsid w:val="005F02D3"/>
    <w:rsid w:val="005F3882"/>
    <w:rsid w:val="005F49B6"/>
    <w:rsid w:val="005F5022"/>
    <w:rsid w:val="005F6900"/>
    <w:rsid w:val="005F6B39"/>
    <w:rsid w:val="006016AB"/>
    <w:rsid w:val="00611636"/>
    <w:rsid w:val="0062278C"/>
    <w:rsid w:val="0062389A"/>
    <w:rsid w:val="00624757"/>
    <w:rsid w:val="00626A69"/>
    <w:rsid w:val="006312DD"/>
    <w:rsid w:val="00633AA8"/>
    <w:rsid w:val="006350C6"/>
    <w:rsid w:val="0063745B"/>
    <w:rsid w:val="00637643"/>
    <w:rsid w:val="0063777E"/>
    <w:rsid w:val="00641E72"/>
    <w:rsid w:val="00645B2E"/>
    <w:rsid w:val="006475CC"/>
    <w:rsid w:val="006518C8"/>
    <w:rsid w:val="00651A87"/>
    <w:rsid w:val="006579DF"/>
    <w:rsid w:val="00661755"/>
    <w:rsid w:val="00663754"/>
    <w:rsid w:val="00664F32"/>
    <w:rsid w:val="006731A5"/>
    <w:rsid w:val="00674B89"/>
    <w:rsid w:val="00675F8B"/>
    <w:rsid w:val="00684FF5"/>
    <w:rsid w:val="00690A7C"/>
    <w:rsid w:val="00696026"/>
    <w:rsid w:val="006A7531"/>
    <w:rsid w:val="006A7712"/>
    <w:rsid w:val="006B17FA"/>
    <w:rsid w:val="006B3925"/>
    <w:rsid w:val="006D142B"/>
    <w:rsid w:val="006D2FA9"/>
    <w:rsid w:val="006F1742"/>
    <w:rsid w:val="006F44C3"/>
    <w:rsid w:val="006F70AC"/>
    <w:rsid w:val="007109FB"/>
    <w:rsid w:val="007143FE"/>
    <w:rsid w:val="00721DA9"/>
    <w:rsid w:val="00721FB1"/>
    <w:rsid w:val="00723246"/>
    <w:rsid w:val="00723BE7"/>
    <w:rsid w:val="00725129"/>
    <w:rsid w:val="00727881"/>
    <w:rsid w:val="007429D1"/>
    <w:rsid w:val="007433CA"/>
    <w:rsid w:val="00745EE5"/>
    <w:rsid w:val="0075030F"/>
    <w:rsid w:val="00751865"/>
    <w:rsid w:val="00761892"/>
    <w:rsid w:val="00771278"/>
    <w:rsid w:val="00786163"/>
    <w:rsid w:val="00787799"/>
    <w:rsid w:val="00791D21"/>
    <w:rsid w:val="00795F86"/>
    <w:rsid w:val="0079683C"/>
    <w:rsid w:val="00796C63"/>
    <w:rsid w:val="007A00F0"/>
    <w:rsid w:val="007B223C"/>
    <w:rsid w:val="007B34F5"/>
    <w:rsid w:val="007B43E5"/>
    <w:rsid w:val="007B4EE2"/>
    <w:rsid w:val="007B66A1"/>
    <w:rsid w:val="007B76D5"/>
    <w:rsid w:val="007C2577"/>
    <w:rsid w:val="007C3505"/>
    <w:rsid w:val="007C67A2"/>
    <w:rsid w:val="007D01DF"/>
    <w:rsid w:val="007E2223"/>
    <w:rsid w:val="007E4649"/>
    <w:rsid w:val="007F05D6"/>
    <w:rsid w:val="007F1CA7"/>
    <w:rsid w:val="007F342A"/>
    <w:rsid w:val="007F390A"/>
    <w:rsid w:val="008005A7"/>
    <w:rsid w:val="00804CD5"/>
    <w:rsid w:val="00805A99"/>
    <w:rsid w:val="008077FA"/>
    <w:rsid w:val="00807C61"/>
    <w:rsid w:val="00810ACC"/>
    <w:rsid w:val="00826943"/>
    <w:rsid w:val="0084196A"/>
    <w:rsid w:val="00842D54"/>
    <w:rsid w:val="00852F3B"/>
    <w:rsid w:val="00861D60"/>
    <w:rsid w:val="008655B1"/>
    <w:rsid w:val="00867D33"/>
    <w:rsid w:val="00874912"/>
    <w:rsid w:val="008778B4"/>
    <w:rsid w:val="00891BF6"/>
    <w:rsid w:val="00891E7F"/>
    <w:rsid w:val="00894B0F"/>
    <w:rsid w:val="00896F57"/>
    <w:rsid w:val="008A0DFE"/>
    <w:rsid w:val="008A44E4"/>
    <w:rsid w:val="008A75A2"/>
    <w:rsid w:val="008B2F9C"/>
    <w:rsid w:val="008B412D"/>
    <w:rsid w:val="008B47C1"/>
    <w:rsid w:val="008B62B0"/>
    <w:rsid w:val="008C27B7"/>
    <w:rsid w:val="008C51C7"/>
    <w:rsid w:val="008D2607"/>
    <w:rsid w:val="008E065E"/>
    <w:rsid w:val="008E1194"/>
    <w:rsid w:val="008F233A"/>
    <w:rsid w:val="008F28AF"/>
    <w:rsid w:val="008F5E98"/>
    <w:rsid w:val="008F6718"/>
    <w:rsid w:val="00901A5B"/>
    <w:rsid w:val="00906A23"/>
    <w:rsid w:val="00911966"/>
    <w:rsid w:val="00916436"/>
    <w:rsid w:val="009276CB"/>
    <w:rsid w:val="0093157B"/>
    <w:rsid w:val="009337C6"/>
    <w:rsid w:val="00941441"/>
    <w:rsid w:val="009461F5"/>
    <w:rsid w:val="009534F8"/>
    <w:rsid w:val="009572A7"/>
    <w:rsid w:val="00960E48"/>
    <w:rsid w:val="00976A4C"/>
    <w:rsid w:val="00977961"/>
    <w:rsid w:val="009815ED"/>
    <w:rsid w:val="009825E2"/>
    <w:rsid w:val="00982AFC"/>
    <w:rsid w:val="00983005"/>
    <w:rsid w:val="00997344"/>
    <w:rsid w:val="009A301B"/>
    <w:rsid w:val="009A4B7B"/>
    <w:rsid w:val="009B2569"/>
    <w:rsid w:val="009B2CFE"/>
    <w:rsid w:val="009B506A"/>
    <w:rsid w:val="009C14AC"/>
    <w:rsid w:val="009C64C9"/>
    <w:rsid w:val="009C7778"/>
    <w:rsid w:val="009D1E17"/>
    <w:rsid w:val="009D3658"/>
    <w:rsid w:val="009F0C48"/>
    <w:rsid w:val="009F2BBA"/>
    <w:rsid w:val="009F63A9"/>
    <w:rsid w:val="009F65CD"/>
    <w:rsid w:val="009F6DD2"/>
    <w:rsid w:val="00A03D75"/>
    <w:rsid w:val="00A05697"/>
    <w:rsid w:val="00A24E87"/>
    <w:rsid w:val="00A257A2"/>
    <w:rsid w:val="00A311B0"/>
    <w:rsid w:val="00A31850"/>
    <w:rsid w:val="00A33B7C"/>
    <w:rsid w:val="00A34042"/>
    <w:rsid w:val="00A352F2"/>
    <w:rsid w:val="00A41E0A"/>
    <w:rsid w:val="00A42375"/>
    <w:rsid w:val="00A43CEF"/>
    <w:rsid w:val="00A4508E"/>
    <w:rsid w:val="00A526DA"/>
    <w:rsid w:val="00A53832"/>
    <w:rsid w:val="00A555D7"/>
    <w:rsid w:val="00A55ECB"/>
    <w:rsid w:val="00A60CE6"/>
    <w:rsid w:val="00A661A0"/>
    <w:rsid w:val="00A66B1C"/>
    <w:rsid w:val="00A70A6F"/>
    <w:rsid w:val="00A74492"/>
    <w:rsid w:val="00A76B94"/>
    <w:rsid w:val="00A84CAA"/>
    <w:rsid w:val="00A91A4C"/>
    <w:rsid w:val="00A930CB"/>
    <w:rsid w:val="00A94FB5"/>
    <w:rsid w:val="00AA1C16"/>
    <w:rsid w:val="00AB0398"/>
    <w:rsid w:val="00AB118F"/>
    <w:rsid w:val="00AB27D3"/>
    <w:rsid w:val="00AB3518"/>
    <w:rsid w:val="00AB4869"/>
    <w:rsid w:val="00AB550A"/>
    <w:rsid w:val="00AB70A9"/>
    <w:rsid w:val="00AC12C3"/>
    <w:rsid w:val="00AC26BE"/>
    <w:rsid w:val="00AC540E"/>
    <w:rsid w:val="00AD6201"/>
    <w:rsid w:val="00AD67D0"/>
    <w:rsid w:val="00AE1A2D"/>
    <w:rsid w:val="00AE683C"/>
    <w:rsid w:val="00AE7C2C"/>
    <w:rsid w:val="00AF2D7E"/>
    <w:rsid w:val="00AF661F"/>
    <w:rsid w:val="00AF6665"/>
    <w:rsid w:val="00AF732D"/>
    <w:rsid w:val="00B10B62"/>
    <w:rsid w:val="00B1559D"/>
    <w:rsid w:val="00B156CE"/>
    <w:rsid w:val="00B1736F"/>
    <w:rsid w:val="00B17602"/>
    <w:rsid w:val="00B2036A"/>
    <w:rsid w:val="00B22110"/>
    <w:rsid w:val="00B23BA2"/>
    <w:rsid w:val="00B25306"/>
    <w:rsid w:val="00B253A6"/>
    <w:rsid w:val="00B26C92"/>
    <w:rsid w:val="00B34CDD"/>
    <w:rsid w:val="00B42C47"/>
    <w:rsid w:val="00B4321B"/>
    <w:rsid w:val="00B472CA"/>
    <w:rsid w:val="00B52718"/>
    <w:rsid w:val="00B55ACE"/>
    <w:rsid w:val="00B560E0"/>
    <w:rsid w:val="00B60633"/>
    <w:rsid w:val="00B61C54"/>
    <w:rsid w:val="00B748B9"/>
    <w:rsid w:val="00B74FCA"/>
    <w:rsid w:val="00B76E71"/>
    <w:rsid w:val="00B81842"/>
    <w:rsid w:val="00B834B9"/>
    <w:rsid w:val="00B84E62"/>
    <w:rsid w:val="00B86024"/>
    <w:rsid w:val="00B92581"/>
    <w:rsid w:val="00B931C3"/>
    <w:rsid w:val="00B94800"/>
    <w:rsid w:val="00B96F1B"/>
    <w:rsid w:val="00BA2119"/>
    <w:rsid w:val="00BC0C8E"/>
    <w:rsid w:val="00BC14CF"/>
    <w:rsid w:val="00BC3092"/>
    <w:rsid w:val="00BC68FC"/>
    <w:rsid w:val="00BC6BF6"/>
    <w:rsid w:val="00BD53F3"/>
    <w:rsid w:val="00BE2CDE"/>
    <w:rsid w:val="00BF1F68"/>
    <w:rsid w:val="00BF271E"/>
    <w:rsid w:val="00BF3943"/>
    <w:rsid w:val="00C02FBB"/>
    <w:rsid w:val="00C10922"/>
    <w:rsid w:val="00C10AEC"/>
    <w:rsid w:val="00C144C9"/>
    <w:rsid w:val="00C15C8B"/>
    <w:rsid w:val="00C164CB"/>
    <w:rsid w:val="00C248A7"/>
    <w:rsid w:val="00C26921"/>
    <w:rsid w:val="00C270A4"/>
    <w:rsid w:val="00C2787F"/>
    <w:rsid w:val="00C300D8"/>
    <w:rsid w:val="00C3094E"/>
    <w:rsid w:val="00C34CAF"/>
    <w:rsid w:val="00C41B8E"/>
    <w:rsid w:val="00C43ADD"/>
    <w:rsid w:val="00C44AB1"/>
    <w:rsid w:val="00C51FB3"/>
    <w:rsid w:val="00C53DE7"/>
    <w:rsid w:val="00C57BCA"/>
    <w:rsid w:val="00C63D39"/>
    <w:rsid w:val="00C73AA3"/>
    <w:rsid w:val="00C815E2"/>
    <w:rsid w:val="00C85FDB"/>
    <w:rsid w:val="00C8634C"/>
    <w:rsid w:val="00C86707"/>
    <w:rsid w:val="00C93360"/>
    <w:rsid w:val="00CA171D"/>
    <w:rsid w:val="00CA6B21"/>
    <w:rsid w:val="00CB1AD3"/>
    <w:rsid w:val="00CC7EE7"/>
    <w:rsid w:val="00CD2223"/>
    <w:rsid w:val="00CD3587"/>
    <w:rsid w:val="00CE1200"/>
    <w:rsid w:val="00CE2893"/>
    <w:rsid w:val="00CE3465"/>
    <w:rsid w:val="00CE491B"/>
    <w:rsid w:val="00CF0056"/>
    <w:rsid w:val="00CF39EF"/>
    <w:rsid w:val="00D04375"/>
    <w:rsid w:val="00D158E2"/>
    <w:rsid w:val="00D22731"/>
    <w:rsid w:val="00D24E8F"/>
    <w:rsid w:val="00D25FAC"/>
    <w:rsid w:val="00D2749E"/>
    <w:rsid w:val="00D344C5"/>
    <w:rsid w:val="00D410AE"/>
    <w:rsid w:val="00D441A7"/>
    <w:rsid w:val="00D474E3"/>
    <w:rsid w:val="00D50916"/>
    <w:rsid w:val="00D55F7B"/>
    <w:rsid w:val="00D61B3A"/>
    <w:rsid w:val="00D6721C"/>
    <w:rsid w:val="00D825DB"/>
    <w:rsid w:val="00D8365B"/>
    <w:rsid w:val="00D86983"/>
    <w:rsid w:val="00D8779B"/>
    <w:rsid w:val="00D92D7F"/>
    <w:rsid w:val="00DB71ED"/>
    <w:rsid w:val="00DB7C4E"/>
    <w:rsid w:val="00DC1114"/>
    <w:rsid w:val="00DC346C"/>
    <w:rsid w:val="00DC590D"/>
    <w:rsid w:val="00DD36E0"/>
    <w:rsid w:val="00DD7D14"/>
    <w:rsid w:val="00DE4E31"/>
    <w:rsid w:val="00DF1000"/>
    <w:rsid w:val="00DF1877"/>
    <w:rsid w:val="00DF1F26"/>
    <w:rsid w:val="00DF53A6"/>
    <w:rsid w:val="00E00FEF"/>
    <w:rsid w:val="00E0404B"/>
    <w:rsid w:val="00E048F3"/>
    <w:rsid w:val="00E05C3B"/>
    <w:rsid w:val="00E1482B"/>
    <w:rsid w:val="00E218EF"/>
    <w:rsid w:val="00E23F44"/>
    <w:rsid w:val="00E2605A"/>
    <w:rsid w:val="00E260F0"/>
    <w:rsid w:val="00E30E90"/>
    <w:rsid w:val="00E37AE9"/>
    <w:rsid w:val="00E40664"/>
    <w:rsid w:val="00E41396"/>
    <w:rsid w:val="00E42609"/>
    <w:rsid w:val="00E52326"/>
    <w:rsid w:val="00E57092"/>
    <w:rsid w:val="00E61A47"/>
    <w:rsid w:val="00E755C1"/>
    <w:rsid w:val="00E80338"/>
    <w:rsid w:val="00E833DD"/>
    <w:rsid w:val="00E83479"/>
    <w:rsid w:val="00E86AC3"/>
    <w:rsid w:val="00E8738A"/>
    <w:rsid w:val="00E91C03"/>
    <w:rsid w:val="00EA1CFF"/>
    <w:rsid w:val="00EB49C5"/>
    <w:rsid w:val="00EC074D"/>
    <w:rsid w:val="00EC4183"/>
    <w:rsid w:val="00ED32C7"/>
    <w:rsid w:val="00ED6F8D"/>
    <w:rsid w:val="00EE044B"/>
    <w:rsid w:val="00EE174E"/>
    <w:rsid w:val="00EE61CE"/>
    <w:rsid w:val="00F01E2B"/>
    <w:rsid w:val="00F052C1"/>
    <w:rsid w:val="00F06CAA"/>
    <w:rsid w:val="00F07391"/>
    <w:rsid w:val="00F10903"/>
    <w:rsid w:val="00F14046"/>
    <w:rsid w:val="00F22AC7"/>
    <w:rsid w:val="00F26439"/>
    <w:rsid w:val="00F27CF2"/>
    <w:rsid w:val="00F406EA"/>
    <w:rsid w:val="00F40E29"/>
    <w:rsid w:val="00F41562"/>
    <w:rsid w:val="00F45A41"/>
    <w:rsid w:val="00F50350"/>
    <w:rsid w:val="00F51DEF"/>
    <w:rsid w:val="00F56342"/>
    <w:rsid w:val="00F5723C"/>
    <w:rsid w:val="00F619F6"/>
    <w:rsid w:val="00F61F38"/>
    <w:rsid w:val="00F70AF0"/>
    <w:rsid w:val="00F7140C"/>
    <w:rsid w:val="00F8368E"/>
    <w:rsid w:val="00F846F5"/>
    <w:rsid w:val="00F941DA"/>
    <w:rsid w:val="00F941ED"/>
    <w:rsid w:val="00FB1765"/>
    <w:rsid w:val="00FC495F"/>
    <w:rsid w:val="00FD4CC8"/>
    <w:rsid w:val="00FE6589"/>
    <w:rsid w:val="00FE7E4C"/>
    <w:rsid w:val="00FF3CD3"/>
    <w:rsid w:val="00FF6B1C"/>
    <w:rsid w:val="00F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0D4BBB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F2B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0"/>
    <w:next w:val="a0"/>
    <w:link w:val="11"/>
    <w:autoRedefine/>
    <w:qFormat/>
    <w:rsid w:val="00DF1000"/>
    <w:pPr>
      <w:keepNext/>
      <w:keepLines/>
      <w:numPr>
        <w:numId w:val="19"/>
      </w:numPr>
      <w:ind w:left="1134" w:hanging="425"/>
      <w:outlineLvl w:val="0"/>
    </w:pPr>
    <w:rPr>
      <w:rFonts w:eastAsiaTheme="majorEastAsia" w:cstheme="majorBidi"/>
      <w:b/>
      <w:sz w:val="32"/>
      <w:szCs w:val="28"/>
    </w:rPr>
  </w:style>
  <w:style w:type="paragraph" w:styleId="20">
    <w:name w:val="heading 2"/>
    <w:basedOn w:val="a0"/>
    <w:next w:val="a0"/>
    <w:link w:val="21"/>
    <w:uiPriority w:val="9"/>
    <w:semiHidden/>
    <w:unhideWhenUsed/>
    <w:rsid w:val="00DF1F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F1F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F27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2762DA"/>
    <w:pPr>
      <w:ind w:left="720"/>
      <w:contextualSpacing/>
    </w:pPr>
  </w:style>
  <w:style w:type="table" w:styleId="a6">
    <w:name w:val="Table Grid"/>
    <w:basedOn w:val="a2"/>
    <w:uiPriority w:val="3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2762DA"/>
    <w:rPr>
      <w:color w:val="000080"/>
      <w:u w:val="single"/>
    </w:rPr>
  </w:style>
  <w:style w:type="paragraph" w:customStyle="1" w:styleId="10">
    <w:name w:val="ЗАГОЛОВОК1"/>
    <w:basedOn w:val="a0"/>
    <w:link w:val="12"/>
    <w:qFormat/>
    <w:rsid w:val="00130A26"/>
    <w:pPr>
      <w:keepNext/>
      <w:numPr>
        <w:numId w:val="3"/>
      </w:numPr>
      <w:spacing w:line="276" w:lineRule="auto"/>
      <w:ind w:left="1134" w:hanging="425"/>
      <w:outlineLvl w:val="0"/>
    </w:pPr>
    <w:rPr>
      <w:b/>
      <w:bCs/>
      <w:caps/>
      <w:sz w:val="32"/>
      <w:szCs w:val="26"/>
    </w:rPr>
  </w:style>
  <w:style w:type="paragraph" w:customStyle="1" w:styleId="2">
    <w:name w:val="ЗАГОЛОВОК2"/>
    <w:basedOn w:val="a0"/>
    <w:link w:val="22"/>
    <w:qFormat/>
    <w:rsid w:val="009276CB"/>
    <w:pPr>
      <w:numPr>
        <w:numId w:val="5"/>
      </w:numPr>
      <w:spacing w:line="480" w:lineRule="auto"/>
      <w:jc w:val="both"/>
    </w:pPr>
    <w:rPr>
      <w:b/>
      <w:sz w:val="28"/>
      <w:szCs w:val="28"/>
    </w:rPr>
  </w:style>
  <w:style w:type="character" w:customStyle="1" w:styleId="12">
    <w:name w:val="ЗАГОЛОВОК1 Знак"/>
    <w:basedOn w:val="a1"/>
    <w:link w:val="10"/>
    <w:rsid w:val="00130A26"/>
    <w:rPr>
      <w:rFonts w:ascii="Times New Roman" w:eastAsia="Times New Roman" w:hAnsi="Times New Roman" w:cs="Times New Roman"/>
      <w:b/>
      <w:bCs/>
      <w:caps/>
      <w:sz w:val="32"/>
      <w:szCs w:val="26"/>
      <w:lang w:eastAsia="ru-RU"/>
    </w:rPr>
  </w:style>
  <w:style w:type="character" w:customStyle="1" w:styleId="11">
    <w:name w:val="Заголовок 1 Знак"/>
    <w:basedOn w:val="a1"/>
    <w:link w:val="1"/>
    <w:rsid w:val="00DF1000"/>
    <w:rPr>
      <w:rFonts w:ascii="Times New Roman" w:eastAsiaTheme="majorEastAsia" w:hAnsi="Times New Roman" w:cstheme="majorBidi"/>
      <w:b/>
      <w:sz w:val="32"/>
      <w:szCs w:val="28"/>
      <w:lang w:eastAsia="ru-RU"/>
    </w:rPr>
  </w:style>
  <w:style w:type="paragraph" w:customStyle="1" w:styleId="a8">
    <w:name w:val="ОСНОВНОЙ_ТЕКСТ"/>
    <w:basedOn w:val="a0"/>
    <w:link w:val="a9"/>
    <w:qFormat/>
    <w:rsid w:val="00DF1F26"/>
    <w:pPr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a1"/>
    <w:link w:val="2"/>
    <w:rsid w:val="009276CB"/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НУМЕР_СПИСОК"/>
    <w:basedOn w:val="a8"/>
    <w:link w:val="aa"/>
    <w:qFormat/>
    <w:rsid w:val="00DF1F26"/>
    <w:pPr>
      <w:numPr>
        <w:numId w:val="1"/>
      </w:numPr>
    </w:pPr>
  </w:style>
  <w:style w:type="character" w:customStyle="1" w:styleId="a9">
    <w:name w:val="ОСНОВНОЙ_ТЕКСТ Знак"/>
    <w:basedOn w:val="a1"/>
    <w:link w:val="a8"/>
    <w:rsid w:val="00DF1F26"/>
    <w:rPr>
      <w:rFonts w:ascii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a">
    <w:name w:val="НУМЕР_СПИСОК Знак"/>
    <w:basedOn w:val="a9"/>
    <w:link w:val="a"/>
    <w:rsid w:val="00DF1F26"/>
    <w:rPr>
      <w:rFonts w:ascii="Times New Roman" w:hAnsi="Times New Roman" w:cs="Times New Roman"/>
      <w:sz w:val="28"/>
      <w:szCs w:val="28"/>
      <w:lang w:val="en-US"/>
    </w:rPr>
  </w:style>
  <w:style w:type="paragraph" w:styleId="13">
    <w:name w:val="toc 1"/>
    <w:basedOn w:val="a0"/>
    <w:next w:val="a0"/>
    <w:autoRedefine/>
    <w:uiPriority w:val="39"/>
    <w:unhideWhenUsed/>
    <w:qFormat/>
    <w:rsid w:val="008F233A"/>
    <w:pPr>
      <w:tabs>
        <w:tab w:val="left" w:pos="440"/>
        <w:tab w:val="right" w:leader="dot" w:pos="9346"/>
      </w:tabs>
      <w:spacing w:after="100"/>
    </w:pPr>
    <w:rPr>
      <w:caps/>
      <w:noProof/>
      <w:sz w:val="28"/>
    </w:rPr>
  </w:style>
  <w:style w:type="character" w:customStyle="1" w:styleId="30">
    <w:name w:val="Заголовок 3 Знак"/>
    <w:basedOn w:val="a1"/>
    <w:link w:val="3"/>
    <w:uiPriority w:val="9"/>
    <w:rsid w:val="00DF1F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qFormat/>
    <w:rsid w:val="00DF1F26"/>
    <w:pPr>
      <w:spacing w:after="100"/>
      <w:ind w:left="220"/>
    </w:pPr>
  </w:style>
  <w:style w:type="paragraph" w:styleId="ab">
    <w:name w:val="TOC Heading"/>
    <w:basedOn w:val="1"/>
    <w:next w:val="a0"/>
    <w:uiPriority w:val="39"/>
    <w:unhideWhenUsed/>
    <w:qFormat/>
    <w:rsid w:val="00B94800"/>
    <w:pPr>
      <w:outlineLvl w:val="9"/>
    </w:pPr>
  </w:style>
  <w:style w:type="paragraph" w:styleId="ac">
    <w:name w:val="Balloon Text"/>
    <w:basedOn w:val="a0"/>
    <w:link w:val="ad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ae">
    <w:name w:val="header"/>
    <w:basedOn w:val="a0"/>
    <w:link w:val="af"/>
    <w:unhideWhenUsed/>
    <w:rsid w:val="00E1482B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rsid w:val="00E1482B"/>
  </w:style>
  <w:style w:type="paragraph" w:styleId="af0">
    <w:name w:val="footer"/>
    <w:basedOn w:val="a0"/>
    <w:link w:val="af1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E1482B"/>
  </w:style>
  <w:style w:type="character" w:customStyle="1" w:styleId="a5">
    <w:name w:val="Абзац списка Знак"/>
    <w:basedOn w:val="a1"/>
    <w:link w:val="a4"/>
    <w:uiPriority w:val="34"/>
    <w:rsid w:val="00A53832"/>
  </w:style>
  <w:style w:type="paragraph" w:styleId="af2">
    <w:name w:val="caption"/>
    <w:aliases w:val="ПОДПИСЬ2"/>
    <w:basedOn w:val="a0"/>
    <w:next w:val="a0"/>
    <w:link w:val="af3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Cs w:val="18"/>
    </w:rPr>
  </w:style>
  <w:style w:type="paragraph" w:customStyle="1" w:styleId="af4">
    <w:name w:val="ПОДПИСЬ"/>
    <w:basedOn w:val="af2"/>
    <w:link w:val="af5"/>
    <w:qFormat/>
    <w:rsid w:val="00CF0056"/>
    <w:pPr>
      <w:spacing w:after="0"/>
      <w:contextualSpacing/>
    </w:pPr>
    <w:rPr>
      <w:b/>
      <w:sz w:val="24"/>
    </w:rPr>
  </w:style>
  <w:style w:type="character" w:styleId="af6">
    <w:name w:val="FollowedHyperlink"/>
    <w:basedOn w:val="a1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af3">
    <w:name w:val="Название объекта Знак"/>
    <w:aliases w:val="ПОДПИСЬ2 Знак"/>
    <w:basedOn w:val="a1"/>
    <w:link w:val="af2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f5">
    <w:name w:val="ПОДПИСЬ Знак"/>
    <w:basedOn w:val="af3"/>
    <w:link w:val="af4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24">
    <w:name w:val="Body Text Indent 2"/>
    <w:basedOn w:val="a0"/>
    <w:link w:val="25"/>
    <w:rsid w:val="000E4264"/>
    <w:pPr>
      <w:ind w:firstLine="720"/>
    </w:pPr>
    <w:rPr>
      <w:sz w:val="28"/>
    </w:rPr>
  </w:style>
  <w:style w:type="character" w:customStyle="1" w:styleId="25">
    <w:name w:val="Основной текст с отступом 2 Знак"/>
    <w:basedOn w:val="a1"/>
    <w:link w:val="24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Normal (Web)"/>
    <w:basedOn w:val="a0"/>
    <w:uiPriority w:val="99"/>
    <w:unhideWhenUsed/>
    <w:rsid w:val="00063224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iw">
    <w:name w:val="iw"/>
    <w:basedOn w:val="a1"/>
    <w:rsid w:val="00063224"/>
  </w:style>
  <w:style w:type="character" w:customStyle="1" w:styleId="iwtooltip">
    <w:name w:val="iw__tooltip"/>
    <w:basedOn w:val="a1"/>
    <w:rsid w:val="00063224"/>
  </w:style>
  <w:style w:type="paragraph" w:styleId="af8">
    <w:name w:val="Subtitle"/>
    <w:basedOn w:val="a0"/>
    <w:next w:val="a0"/>
    <w:link w:val="af9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9">
    <w:name w:val="Подзаголовок Знак"/>
    <w:basedOn w:val="a1"/>
    <w:link w:val="af8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afa">
    <w:name w:val="Body Text"/>
    <w:basedOn w:val="a0"/>
    <w:link w:val="afb"/>
    <w:uiPriority w:val="99"/>
    <w:unhideWhenUsed/>
    <w:rsid w:val="00AB70A9"/>
    <w:pPr>
      <w:spacing w:after="120"/>
    </w:pPr>
  </w:style>
  <w:style w:type="character" w:customStyle="1" w:styleId="afb">
    <w:name w:val="Основной текст Знак"/>
    <w:basedOn w:val="a1"/>
    <w:link w:val="afa"/>
    <w:uiPriority w:val="99"/>
    <w:rsid w:val="00AB70A9"/>
  </w:style>
  <w:style w:type="character" w:styleId="afc">
    <w:name w:val="Emphasis"/>
    <w:basedOn w:val="a1"/>
    <w:uiPriority w:val="20"/>
    <w:qFormat/>
    <w:rsid w:val="002F665F"/>
    <w:rPr>
      <w:i/>
      <w:iCs/>
    </w:rPr>
  </w:style>
  <w:style w:type="character" w:customStyle="1" w:styleId="40">
    <w:name w:val="Заголовок 4 Знак"/>
    <w:basedOn w:val="a1"/>
    <w:link w:val="4"/>
    <w:uiPriority w:val="9"/>
    <w:semiHidden/>
    <w:rsid w:val="00BF2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qFormat/>
    <w:rsid w:val="007F05D6"/>
    <w:pPr>
      <w:spacing w:after="100"/>
      <w:ind w:left="440"/>
    </w:pPr>
    <w:rPr>
      <w:rFonts w:eastAsiaTheme="minorEastAsia"/>
    </w:rPr>
  </w:style>
  <w:style w:type="character" w:customStyle="1" w:styleId="term">
    <w:name w:val="term"/>
    <w:basedOn w:val="a1"/>
    <w:rsid w:val="00D410AE"/>
  </w:style>
  <w:style w:type="paragraph" w:styleId="afd">
    <w:name w:val="No Spacing"/>
    <w:uiPriority w:val="1"/>
    <w:qFormat/>
    <w:rsid w:val="000A7BC0"/>
    <w:pPr>
      <w:spacing w:after="0" w:line="240" w:lineRule="auto"/>
    </w:pPr>
  </w:style>
  <w:style w:type="character" w:styleId="afe">
    <w:name w:val="Strong"/>
    <w:basedOn w:val="a1"/>
    <w:uiPriority w:val="22"/>
    <w:qFormat/>
    <w:rsid w:val="005F3882"/>
    <w:rPr>
      <w:b/>
      <w:bCs/>
    </w:rPr>
  </w:style>
  <w:style w:type="character" w:customStyle="1" w:styleId="apple-converted-space">
    <w:name w:val="apple-converted-space"/>
    <w:rsid w:val="003E4B6B"/>
  </w:style>
  <w:style w:type="character" w:styleId="aff">
    <w:name w:val="page number"/>
    <w:basedOn w:val="a1"/>
    <w:uiPriority w:val="99"/>
    <w:semiHidden/>
    <w:unhideWhenUsed/>
    <w:rsid w:val="00B931C3"/>
  </w:style>
  <w:style w:type="character" w:customStyle="1" w:styleId="tag">
    <w:name w:val="tag"/>
    <w:basedOn w:val="a1"/>
    <w:rsid w:val="002431E2"/>
  </w:style>
  <w:style w:type="character" w:customStyle="1" w:styleId="attribute">
    <w:name w:val="attribute"/>
    <w:basedOn w:val="a1"/>
    <w:rsid w:val="00A42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1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8%D0%B8%D1%80%D0%B5%D0%BD%D0%B8%D0%B5_%D0%B8%D0%BC%D0%B5%D0%BD%D0%B8_%D1%84%D0%B0%D0%B9%D0%BB%D0%B0" TargetMode="External"/><Relationship Id="rId18" Type="http://schemas.openxmlformats.org/officeDocument/2006/relationships/hyperlink" Target="https://ru.wikipedia.org/wiki/Opera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ru.wikipedia.org/wiki/Mozilla_Firefox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1%81%D1%82%D1%80%D0%B0%D0%BD%D0%B8%D1%86%D0%B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eader" Target="header1.xml"/><Relationship Id="rId19" Type="http://schemas.openxmlformats.org/officeDocument/2006/relationships/hyperlink" Target="https://ru.wikipedia.org/wiki/Safari" TargetMode="External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172F3-A789-43A3-9AF8-717B991BB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</TotalTime>
  <Pages>17</Pages>
  <Words>2309</Words>
  <Characters>13167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cp:keywords/>
  <dc:description/>
  <cp:lastModifiedBy>Влад Дрозд</cp:lastModifiedBy>
  <cp:revision>255</cp:revision>
  <dcterms:created xsi:type="dcterms:W3CDTF">2021-09-13T14:44:00Z</dcterms:created>
  <dcterms:modified xsi:type="dcterms:W3CDTF">2021-11-28T11:45:00Z</dcterms:modified>
</cp:coreProperties>
</file>